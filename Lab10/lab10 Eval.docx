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7821F" w14:textId="77777777" w:rsidR="00A10020" w:rsidRDefault="00A10020">
      <w:pPr>
        <w:spacing w:line="200" w:lineRule="exact"/>
      </w:pPr>
    </w:p>
    <w:p w14:paraId="4837BC19" w14:textId="77777777" w:rsidR="00A10020" w:rsidRDefault="00A10020">
      <w:pPr>
        <w:spacing w:line="200" w:lineRule="exact"/>
      </w:pPr>
    </w:p>
    <w:p w14:paraId="1D37E6F2" w14:textId="77777777" w:rsidR="00A10020" w:rsidRDefault="00A10020">
      <w:pPr>
        <w:spacing w:line="200" w:lineRule="exact"/>
      </w:pPr>
    </w:p>
    <w:p w14:paraId="04A39FEB" w14:textId="77777777" w:rsidR="00A10020" w:rsidRDefault="00A10020">
      <w:pPr>
        <w:spacing w:before="18" w:line="240" w:lineRule="exact"/>
        <w:rPr>
          <w:sz w:val="24"/>
          <w:szCs w:val="24"/>
        </w:rPr>
      </w:pPr>
    </w:p>
    <w:p w14:paraId="143AB139" w14:textId="77777777" w:rsidR="00A10020" w:rsidRDefault="00806438">
      <w:pPr>
        <w:spacing w:line="460" w:lineRule="exact"/>
        <w:ind w:left="2912" w:right="2932"/>
        <w:jc w:val="center"/>
        <w:rPr>
          <w:sz w:val="41"/>
          <w:szCs w:val="41"/>
        </w:rPr>
      </w:pPr>
      <w:r>
        <w:rPr>
          <w:sz w:val="41"/>
          <w:szCs w:val="41"/>
        </w:rPr>
        <w:t>ASIC Design Laboratory</w:t>
      </w:r>
    </w:p>
    <w:p w14:paraId="2AAD89B0" w14:textId="77777777" w:rsidR="00A10020" w:rsidRDefault="00806438">
      <w:pPr>
        <w:spacing w:before="26"/>
        <w:ind w:left="4409" w:right="4429"/>
        <w:jc w:val="center"/>
        <w:rPr>
          <w:sz w:val="41"/>
          <w:szCs w:val="41"/>
        </w:rPr>
      </w:pPr>
      <w:r>
        <w:rPr>
          <w:sz w:val="41"/>
          <w:szCs w:val="41"/>
        </w:rPr>
        <w:t>Lab 10</w:t>
      </w:r>
    </w:p>
    <w:p w14:paraId="5E87DE55" w14:textId="77777777" w:rsidR="00A10020" w:rsidRDefault="00806438">
      <w:pPr>
        <w:spacing w:before="26"/>
        <w:ind w:left="3588" w:right="3608"/>
        <w:jc w:val="center"/>
        <w:rPr>
          <w:sz w:val="41"/>
          <w:szCs w:val="41"/>
        </w:rPr>
      </w:pPr>
      <w:r>
        <w:rPr>
          <w:sz w:val="41"/>
          <w:szCs w:val="41"/>
        </w:rPr>
        <w:t>Evaluation Sheet</w:t>
      </w:r>
    </w:p>
    <w:p w14:paraId="1D6941F7" w14:textId="77777777" w:rsidR="00A10020" w:rsidRDefault="00A10020">
      <w:pPr>
        <w:spacing w:before="4" w:line="180" w:lineRule="exact"/>
        <w:rPr>
          <w:sz w:val="18"/>
          <w:szCs w:val="18"/>
        </w:rPr>
      </w:pPr>
    </w:p>
    <w:p w14:paraId="6A146776" w14:textId="77777777" w:rsidR="00A10020" w:rsidRDefault="00A10020">
      <w:pPr>
        <w:spacing w:line="200" w:lineRule="exact"/>
      </w:pPr>
    </w:p>
    <w:p w14:paraId="2BD205B1" w14:textId="77777777" w:rsidR="00A10020" w:rsidRDefault="00A10020">
      <w:pPr>
        <w:spacing w:line="200" w:lineRule="exact"/>
      </w:pPr>
    </w:p>
    <w:p w14:paraId="33311963" w14:textId="77777777" w:rsidR="00A10020" w:rsidRDefault="00A10020">
      <w:pPr>
        <w:spacing w:line="200" w:lineRule="exact"/>
      </w:pPr>
    </w:p>
    <w:p w14:paraId="7DA7CCBE" w14:textId="77777777" w:rsidR="00A10020" w:rsidRDefault="00A10020">
      <w:pPr>
        <w:spacing w:line="200" w:lineRule="exact"/>
      </w:pPr>
    </w:p>
    <w:p w14:paraId="296696CD" w14:textId="77777777" w:rsidR="00A10020" w:rsidRDefault="00A10020">
      <w:pPr>
        <w:spacing w:line="200" w:lineRule="exact"/>
      </w:pPr>
    </w:p>
    <w:p w14:paraId="5FB40106" w14:textId="77777777" w:rsidR="00A10020" w:rsidRDefault="00806438">
      <w:pPr>
        <w:ind w:left="4293" w:right="4313"/>
        <w:jc w:val="center"/>
        <w:rPr>
          <w:sz w:val="29"/>
          <w:szCs w:val="29"/>
        </w:rPr>
      </w:pPr>
      <w:r>
        <w:rPr>
          <w:w w:val="102"/>
          <w:sz w:val="29"/>
          <w:szCs w:val="29"/>
        </w:rPr>
        <w:t>Spring</w:t>
      </w:r>
      <w:r>
        <w:rPr>
          <w:sz w:val="29"/>
          <w:szCs w:val="29"/>
        </w:rPr>
        <w:t xml:space="preserve"> </w:t>
      </w:r>
      <w:r>
        <w:rPr>
          <w:w w:val="102"/>
          <w:sz w:val="29"/>
          <w:szCs w:val="29"/>
        </w:rPr>
        <w:t>2020</w:t>
      </w:r>
    </w:p>
    <w:p w14:paraId="1798391F" w14:textId="77777777" w:rsidR="00A10020" w:rsidRDefault="00A10020">
      <w:pPr>
        <w:spacing w:before="7" w:line="160" w:lineRule="exact"/>
        <w:rPr>
          <w:sz w:val="17"/>
          <w:szCs w:val="17"/>
        </w:rPr>
      </w:pPr>
    </w:p>
    <w:p w14:paraId="45D409FE" w14:textId="77777777" w:rsidR="00A10020" w:rsidRDefault="00A10020">
      <w:pPr>
        <w:spacing w:line="200" w:lineRule="exact"/>
      </w:pPr>
    </w:p>
    <w:p w14:paraId="729023CC" w14:textId="77777777" w:rsidR="00A10020" w:rsidRDefault="00A10020">
      <w:pPr>
        <w:spacing w:line="200" w:lineRule="exact"/>
      </w:pPr>
    </w:p>
    <w:p w14:paraId="1EBA30BD" w14:textId="77777777" w:rsidR="00A10020" w:rsidRDefault="00806438">
      <w:pPr>
        <w:tabs>
          <w:tab w:val="left" w:pos="3340"/>
          <w:tab w:val="left" w:pos="9820"/>
        </w:tabs>
        <w:spacing w:line="251" w:lineRule="auto"/>
        <w:ind w:left="240" w:right="219"/>
        <w:rPr>
          <w:sz w:val="24"/>
          <w:szCs w:val="24"/>
        </w:rPr>
      </w:pPr>
      <w:r>
        <w:rPr>
          <w:w w:val="99"/>
          <w:sz w:val="24"/>
          <w:szCs w:val="24"/>
        </w:rPr>
        <w:t>Student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Name:</w:t>
      </w:r>
      <w:r>
        <w:rPr>
          <w:sz w:val="24"/>
          <w:szCs w:val="24"/>
        </w:rPr>
        <w:t xml:space="preserve">   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ab/>
      </w:r>
      <w:r>
        <w:rPr>
          <w:sz w:val="24"/>
          <w:szCs w:val="24"/>
          <w:u w:val="single" w:color="000000"/>
        </w:rPr>
        <w:tab/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Mg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Account:</w:t>
      </w:r>
      <w:r>
        <w:rPr>
          <w:sz w:val="24"/>
          <w:szCs w:val="24"/>
        </w:rPr>
        <w:t xml:space="preserve">      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ab/>
      </w:r>
    </w:p>
    <w:p w14:paraId="67EC7E3A" w14:textId="77777777" w:rsidR="00A10020" w:rsidRDefault="00806438">
      <w:pPr>
        <w:tabs>
          <w:tab w:val="left" w:pos="3340"/>
        </w:tabs>
        <w:ind w:left="240"/>
        <w:rPr>
          <w:sz w:val="24"/>
          <w:szCs w:val="24"/>
        </w:rPr>
      </w:pPr>
      <w:r>
        <w:rPr>
          <w:w w:val="99"/>
          <w:sz w:val="24"/>
          <w:szCs w:val="24"/>
        </w:rPr>
        <w:t>Section:</w:t>
      </w:r>
      <w:r>
        <w:rPr>
          <w:sz w:val="24"/>
          <w:szCs w:val="24"/>
        </w:rPr>
        <w:t xml:space="preserve">              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ab/>
      </w:r>
    </w:p>
    <w:p w14:paraId="76B3606B" w14:textId="77777777" w:rsidR="00A10020" w:rsidRDefault="00A10020">
      <w:pPr>
        <w:spacing w:before="2" w:line="100" w:lineRule="exact"/>
        <w:rPr>
          <w:sz w:val="11"/>
          <w:szCs w:val="11"/>
        </w:rPr>
      </w:pPr>
    </w:p>
    <w:p w14:paraId="5A86D18B" w14:textId="77777777" w:rsidR="00A10020" w:rsidRDefault="00A10020">
      <w:pPr>
        <w:spacing w:line="200" w:lineRule="exact"/>
      </w:pPr>
    </w:p>
    <w:p w14:paraId="0121B843" w14:textId="77777777" w:rsidR="00A10020" w:rsidRDefault="00A10020">
      <w:pPr>
        <w:spacing w:line="200" w:lineRule="exact"/>
      </w:pPr>
    </w:p>
    <w:p w14:paraId="05A69200" w14:textId="77777777" w:rsidR="00A10020" w:rsidRDefault="00A10020">
      <w:pPr>
        <w:spacing w:line="200" w:lineRule="exact"/>
      </w:pPr>
    </w:p>
    <w:p w14:paraId="623BAB31" w14:textId="77777777" w:rsidR="00A10020" w:rsidRDefault="00806438">
      <w:pPr>
        <w:spacing w:before="19"/>
        <w:ind w:left="120"/>
        <w:rPr>
          <w:sz w:val="24"/>
          <w:szCs w:val="24"/>
        </w:rPr>
      </w:pPr>
      <w:r>
        <w:rPr>
          <w:w w:val="99"/>
          <w:sz w:val="24"/>
          <w:szCs w:val="24"/>
        </w:rPr>
        <w:t>Initial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Full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Layout</w:t>
      </w:r>
      <w:r>
        <w:rPr>
          <w:sz w:val="24"/>
          <w:szCs w:val="24"/>
        </w:rPr>
        <w:t xml:space="preserve">                                                                     </w:t>
      </w:r>
      <w:r>
        <w:rPr>
          <w:w w:val="99"/>
          <w:sz w:val="24"/>
          <w:szCs w:val="24"/>
        </w:rPr>
        <w:t>TA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Initials</w:t>
      </w:r>
      <w:r>
        <w:rPr>
          <w:sz w:val="24"/>
          <w:szCs w:val="24"/>
        </w:rPr>
        <w:t xml:space="preserve">             </w:t>
      </w:r>
      <w:r>
        <w:rPr>
          <w:w w:val="99"/>
          <w:sz w:val="24"/>
          <w:szCs w:val="24"/>
        </w:rPr>
        <w:t>Date</w:t>
      </w:r>
      <w:r>
        <w:rPr>
          <w:sz w:val="24"/>
          <w:szCs w:val="24"/>
        </w:rPr>
        <w:t xml:space="preserve">                  </w:t>
      </w:r>
      <w:r>
        <w:rPr>
          <w:w w:val="99"/>
          <w:sz w:val="24"/>
          <w:szCs w:val="24"/>
        </w:rPr>
        <w:t>Score</w:t>
      </w:r>
    </w:p>
    <w:p w14:paraId="26236E0C" w14:textId="77777777" w:rsidR="00A10020" w:rsidRDefault="00A10020">
      <w:pPr>
        <w:spacing w:before="4" w:line="240" w:lineRule="exact"/>
        <w:rPr>
          <w:sz w:val="24"/>
          <w:szCs w:val="24"/>
        </w:rPr>
      </w:pPr>
    </w:p>
    <w:p w14:paraId="38418486" w14:textId="41C8F6D0" w:rsidR="00A10020" w:rsidRDefault="00806438">
      <w:pPr>
        <w:ind w:left="120"/>
        <w:rPr>
          <w:sz w:val="24"/>
          <w:szCs w:val="24"/>
        </w:rPr>
      </w:pPr>
      <w:r>
        <w:rPr>
          <w:w w:val="99"/>
          <w:sz w:val="24"/>
          <w:szCs w:val="24"/>
        </w:rPr>
        <w:t>Error-Free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Synthesis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Run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and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Added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Pads</w:t>
      </w:r>
      <w:r>
        <w:rPr>
          <w:sz w:val="24"/>
          <w:szCs w:val="24"/>
        </w:rPr>
        <w:t xml:space="preserve">                                                                                   </w:t>
      </w:r>
      <w:r w:rsidR="0050600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 </w:t>
      </w:r>
      <w:r>
        <w:rPr>
          <w:w w:val="99"/>
          <w:sz w:val="24"/>
          <w:szCs w:val="24"/>
          <w:u w:val="single" w:color="000000"/>
        </w:rPr>
        <w:t>/0</w:t>
      </w:r>
    </w:p>
    <w:p w14:paraId="4485CB11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5BCC2277" w14:textId="21E15537" w:rsidR="00A10020" w:rsidRDefault="00806438">
      <w:pPr>
        <w:spacing w:before="19"/>
        <w:ind w:left="120"/>
        <w:rPr>
          <w:sz w:val="24"/>
          <w:szCs w:val="24"/>
        </w:rPr>
      </w:pPr>
      <w:r>
        <w:rPr>
          <w:w w:val="99"/>
          <w:sz w:val="24"/>
          <w:szCs w:val="24"/>
        </w:rPr>
        <w:t>Produced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Layout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</w:t>
      </w:r>
      <w:r w:rsidR="0050600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 </w:t>
      </w:r>
      <w:r>
        <w:rPr>
          <w:w w:val="99"/>
          <w:sz w:val="24"/>
          <w:szCs w:val="24"/>
          <w:u w:val="single" w:color="000000"/>
        </w:rPr>
        <w:t>/0</w:t>
      </w:r>
    </w:p>
    <w:p w14:paraId="41532086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2D1380BC" w14:textId="74F1FD62" w:rsidR="00A10020" w:rsidRDefault="007A115A">
      <w:pPr>
        <w:spacing w:before="19"/>
        <w:ind w:left="120"/>
        <w:rPr>
          <w:sz w:val="24"/>
          <w:szCs w:val="24"/>
        </w:rPr>
      </w:pPr>
      <w:r>
        <w:pict w14:anchorId="017F521E">
          <v:group id="_x0000_s1047" alt="" style="position:absolute;left:0;text-align:left;margin-left:359.95pt;margin-top:13.55pt;width:54pt;height:0;z-index:-251667456;mso-position-horizontal-relative:page" coordorigin="7199,271" coordsize="1080,0">
            <v:shape id="_x0000_s1048" alt="" style="position:absolute;left:7199;top:271;width:1080;height:0" coordorigin="7199,271" coordsize="1080,0" path="m7199,271r1080,e" filled="f" strokeweight=".14042mm">
              <v:path arrowok="t"/>
            </v:shape>
            <w10:wrap anchorx="page"/>
          </v:group>
        </w:pict>
      </w:r>
      <w:r>
        <w:pict w14:anchorId="0C7E0631">
          <v:group id="_x0000_s1045" alt="" style="position:absolute;left:0;text-align:left;margin-left:425.9pt;margin-top:13.55pt;width:1in;height:0;z-index:-251666432;mso-position-horizontal-relative:page" coordorigin="8518,271" coordsize="1440,0">
            <v:shape id="_x0000_s1046" alt="" style="position:absolute;left:8518;top:271;width:1440;height:0" coordorigin="8518,271" coordsize="1440,0" path="m8518,271r1440,e" filled="f" strokeweight=".14042mm">
              <v:path arrowok="t"/>
            </v:shape>
            <w10:wrap anchorx="page"/>
          </v:group>
        </w:pict>
      </w:r>
      <w:r w:rsidR="00806438">
        <w:rPr>
          <w:w w:val="99"/>
          <w:sz w:val="24"/>
          <w:szCs w:val="24"/>
        </w:rPr>
        <w:t>Connectivity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Verified</w:t>
      </w:r>
      <w:r w:rsidR="00806438">
        <w:rPr>
          <w:sz w:val="24"/>
          <w:szCs w:val="24"/>
        </w:rPr>
        <w:t xml:space="preserve">                                                                          </w:t>
      </w:r>
      <w:r w:rsidR="007F30B7">
        <w:rPr>
          <w:sz w:val="24"/>
          <w:szCs w:val="24"/>
        </w:rPr>
        <w:t xml:space="preserve"> </w:t>
      </w:r>
      <w:r w:rsidR="00806438">
        <w:rPr>
          <w:sz w:val="24"/>
          <w:szCs w:val="24"/>
        </w:rPr>
        <w:t xml:space="preserve">                                           </w:t>
      </w:r>
      <w:r w:rsidR="00806438">
        <w:rPr>
          <w:w w:val="99"/>
          <w:sz w:val="24"/>
          <w:szCs w:val="24"/>
          <w:u w:val="single" w:color="000000"/>
        </w:rPr>
        <w:t xml:space="preserve"> </w:t>
      </w:r>
      <w:r w:rsidR="00806438">
        <w:rPr>
          <w:sz w:val="24"/>
          <w:szCs w:val="24"/>
          <w:u w:val="single" w:color="000000"/>
        </w:rPr>
        <w:t xml:space="preserve">        </w:t>
      </w:r>
      <w:r w:rsidR="00806438">
        <w:rPr>
          <w:w w:val="99"/>
          <w:sz w:val="24"/>
          <w:szCs w:val="24"/>
          <w:u w:val="single" w:color="000000"/>
        </w:rPr>
        <w:t>/6</w:t>
      </w:r>
      <w:r w:rsidR="00331F7F">
        <w:rPr>
          <w:noProof/>
          <w:sz w:val="24"/>
          <w:szCs w:val="24"/>
        </w:rPr>
        <w:drawing>
          <wp:inline distT="0" distB="0" distL="0" distR="0" wp14:anchorId="02927EA9" wp14:editId="31E34E30">
            <wp:extent cx="6413500" cy="3394075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4-07 at 1.38.1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6DC8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29B66579" w14:textId="0F0BD171" w:rsidR="009C3B91" w:rsidRDefault="004B63C3" w:rsidP="00506001">
      <w:pPr>
        <w:spacing w:before="19"/>
        <w:ind w:left="120"/>
        <w:rPr>
          <w:sz w:val="24"/>
          <w:szCs w:val="24"/>
        </w:rPr>
      </w:pPr>
      <w:r>
        <w:rPr>
          <w:w w:val="99"/>
          <w:sz w:val="24"/>
          <w:szCs w:val="24"/>
        </w:rPr>
        <w:t>What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colors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Innovus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layout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correspond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to</w:t>
      </w:r>
      <w:r w:rsidR="009C3B91">
        <w:rPr>
          <w:sz w:val="24"/>
          <w:szCs w:val="24"/>
        </w:rPr>
        <w:t xml:space="preserve">                                                                            </w:t>
      </w:r>
      <w:r w:rsidR="009C3B91">
        <w:rPr>
          <w:w w:val="99"/>
          <w:sz w:val="24"/>
          <w:szCs w:val="24"/>
          <w:u w:val="single" w:color="000000"/>
        </w:rPr>
        <w:t xml:space="preserve"> </w:t>
      </w:r>
      <w:r w:rsidR="009C3B91">
        <w:rPr>
          <w:sz w:val="24"/>
          <w:szCs w:val="24"/>
          <w:u w:val="single" w:color="000000"/>
        </w:rPr>
        <w:t xml:space="preserve">        </w:t>
      </w:r>
      <w:r w:rsidR="009C3B91">
        <w:rPr>
          <w:w w:val="99"/>
          <w:sz w:val="24"/>
          <w:szCs w:val="24"/>
          <w:u w:val="single" w:color="000000"/>
        </w:rPr>
        <w:t>/</w:t>
      </w:r>
      <w:r w:rsidR="00506001">
        <w:rPr>
          <w:w w:val="99"/>
          <w:sz w:val="24"/>
          <w:szCs w:val="24"/>
          <w:u w:val="single" w:color="000000"/>
        </w:rPr>
        <w:t>2</w:t>
      </w:r>
    </w:p>
    <w:p w14:paraId="53AC46E3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13286063" w14:textId="2E4D65AC" w:rsidR="00A10020" w:rsidRDefault="00806438">
      <w:pPr>
        <w:tabs>
          <w:tab w:val="left" w:pos="3080"/>
        </w:tabs>
        <w:spacing w:before="19"/>
        <w:ind w:left="539"/>
        <w:rPr>
          <w:sz w:val="24"/>
          <w:szCs w:val="24"/>
        </w:rPr>
      </w:pPr>
      <w:r>
        <w:rPr>
          <w:w w:val="99"/>
          <w:sz w:val="24"/>
          <w:szCs w:val="24"/>
        </w:rPr>
        <w:lastRenderedPageBreak/>
        <w:t>METAL1?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ab/>
      </w:r>
      <w:r w:rsidR="00444E6F">
        <w:rPr>
          <w:noProof/>
          <w:sz w:val="24"/>
          <w:szCs w:val="24"/>
        </w:rPr>
        <w:drawing>
          <wp:inline distT="0" distB="0" distL="0" distR="0" wp14:anchorId="6A424FBF" wp14:editId="7A16FE56">
            <wp:extent cx="1689100" cy="21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07 at 1.20.0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7B5A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06B6E6D1" w14:textId="57FC9708" w:rsidR="00A10020" w:rsidRDefault="00EB1ABB">
      <w:pPr>
        <w:tabs>
          <w:tab w:val="left" w:pos="2740"/>
        </w:tabs>
        <w:spacing w:before="19"/>
        <w:ind w:left="539"/>
        <w:rPr>
          <w:sz w:val="24"/>
          <w:szCs w:val="24"/>
          <w:u w:val="single" w:color="000000"/>
        </w:rPr>
      </w:pPr>
      <w:r>
        <w:rPr>
          <w:w w:val="99"/>
          <w:sz w:val="24"/>
          <w:szCs w:val="24"/>
        </w:rPr>
        <w:t>METAL2</w:t>
      </w:r>
      <w:r w:rsidR="00806438">
        <w:rPr>
          <w:w w:val="99"/>
          <w:sz w:val="24"/>
          <w:szCs w:val="24"/>
        </w:rPr>
        <w:t>?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  <w:u w:val="single" w:color="000000"/>
        </w:rPr>
        <w:t xml:space="preserve"> </w:t>
      </w:r>
      <w:r w:rsidR="00806438">
        <w:rPr>
          <w:sz w:val="24"/>
          <w:szCs w:val="24"/>
          <w:u w:val="single" w:color="000000"/>
        </w:rPr>
        <w:tab/>
      </w:r>
      <w:r w:rsidR="009C3B91">
        <w:rPr>
          <w:sz w:val="24"/>
          <w:szCs w:val="24"/>
          <w:u w:val="single" w:color="000000"/>
        </w:rPr>
        <w:t>___</w:t>
      </w:r>
      <w:r w:rsidR="00444E6F">
        <w:rPr>
          <w:noProof/>
          <w:sz w:val="24"/>
          <w:szCs w:val="24"/>
          <w:u w:val="single" w:color="000000"/>
        </w:rPr>
        <w:drawing>
          <wp:inline distT="0" distB="0" distL="0" distR="0" wp14:anchorId="103AEF3E" wp14:editId="472EE1E8">
            <wp:extent cx="1676400" cy="292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4-07 at 1.20.1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4F08" w14:textId="510BE5FA" w:rsidR="00506001" w:rsidRDefault="00506001" w:rsidP="00506001">
      <w:pPr>
        <w:spacing w:before="19"/>
        <w:ind w:left="120"/>
        <w:rPr>
          <w:sz w:val="24"/>
          <w:szCs w:val="24"/>
        </w:rPr>
      </w:pPr>
      <w:r>
        <w:rPr>
          <w:w w:val="99"/>
          <w:sz w:val="24"/>
          <w:szCs w:val="24"/>
        </w:rPr>
        <w:t>What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coordinates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 xml:space="preserve">the Layout               </w:t>
      </w:r>
      <w:r>
        <w:rPr>
          <w:sz w:val="24"/>
          <w:szCs w:val="24"/>
        </w:rPr>
        <w:t xml:space="preserve">                                                                            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 </w:t>
      </w:r>
      <w:r>
        <w:rPr>
          <w:w w:val="99"/>
          <w:sz w:val="24"/>
          <w:szCs w:val="24"/>
          <w:u w:val="single" w:color="000000"/>
        </w:rPr>
        <w:t>/2</w:t>
      </w:r>
    </w:p>
    <w:p w14:paraId="27C5EC25" w14:textId="5C8ED527" w:rsidR="00A10020" w:rsidRDefault="00506001">
      <w:pPr>
        <w:spacing w:before="5" w:line="220" w:lineRule="exact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6F010568" w14:textId="6598FFFE" w:rsidR="00A10020" w:rsidRDefault="00806438">
      <w:pPr>
        <w:tabs>
          <w:tab w:val="left" w:pos="5800"/>
        </w:tabs>
        <w:spacing w:before="19"/>
        <w:ind w:left="395"/>
        <w:rPr>
          <w:sz w:val="24"/>
          <w:szCs w:val="24"/>
        </w:rPr>
      </w:pPr>
      <w:r>
        <w:rPr>
          <w:w w:val="99"/>
          <w:sz w:val="24"/>
          <w:szCs w:val="24"/>
        </w:rPr>
        <w:t>Pad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Frame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Lower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Left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Corner</w:t>
      </w:r>
      <w:r>
        <w:rPr>
          <w:sz w:val="24"/>
          <w:szCs w:val="24"/>
        </w:rPr>
        <w:t xml:space="preserve">   </w:t>
      </w:r>
      <w:r>
        <w:rPr>
          <w:w w:val="99"/>
          <w:sz w:val="24"/>
          <w:szCs w:val="24"/>
        </w:rPr>
        <w:t>X: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</w:t>
      </w:r>
      <w:r w:rsidR="00331F7F" w:rsidRPr="00331F7F">
        <w:rPr>
          <w:color w:val="FF0000"/>
          <w:sz w:val="24"/>
          <w:szCs w:val="24"/>
          <w:u w:val="single" w:color="000000"/>
        </w:rPr>
        <w:t>0</w:t>
      </w:r>
      <w:r w:rsidRPr="00331F7F">
        <w:rPr>
          <w:color w:val="FF0000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</w:t>
      </w:r>
      <w:r>
        <w:rPr>
          <w:sz w:val="24"/>
          <w:szCs w:val="24"/>
        </w:rPr>
        <w:t xml:space="preserve">      </w:t>
      </w:r>
      <w:r>
        <w:rPr>
          <w:w w:val="99"/>
          <w:sz w:val="24"/>
          <w:szCs w:val="24"/>
        </w:rPr>
        <w:t>Y: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 w:rsidR="00331F7F">
        <w:rPr>
          <w:w w:val="99"/>
          <w:sz w:val="24"/>
          <w:szCs w:val="24"/>
          <w:u w:val="single" w:color="000000"/>
        </w:rPr>
        <w:t xml:space="preserve">  </w:t>
      </w:r>
      <w:r w:rsidR="00331F7F" w:rsidRPr="00331F7F">
        <w:rPr>
          <w:color w:val="FF0000"/>
          <w:w w:val="99"/>
          <w:sz w:val="24"/>
          <w:szCs w:val="24"/>
          <w:u w:val="single" w:color="000000"/>
        </w:rPr>
        <w:t>0</w:t>
      </w:r>
      <w:r>
        <w:rPr>
          <w:sz w:val="24"/>
          <w:szCs w:val="24"/>
          <w:u w:val="single" w:color="000000"/>
        </w:rPr>
        <w:tab/>
      </w:r>
    </w:p>
    <w:p w14:paraId="153948F1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51AFF73A" w14:textId="6A868B29" w:rsidR="00A10020" w:rsidRDefault="00806438">
      <w:pPr>
        <w:tabs>
          <w:tab w:val="left" w:pos="5800"/>
        </w:tabs>
        <w:spacing w:before="19"/>
        <w:ind w:left="395"/>
        <w:rPr>
          <w:sz w:val="24"/>
          <w:szCs w:val="24"/>
          <w:u w:val="single" w:color="000000"/>
        </w:rPr>
      </w:pPr>
      <w:r>
        <w:rPr>
          <w:w w:val="99"/>
          <w:sz w:val="24"/>
          <w:szCs w:val="24"/>
        </w:rPr>
        <w:t>Pad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Frame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Upper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Corner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X: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</w:t>
      </w:r>
      <w:r w:rsidR="00331F7F" w:rsidRPr="00331F7F">
        <w:rPr>
          <w:color w:val="FF0000"/>
          <w:sz w:val="24"/>
          <w:szCs w:val="24"/>
          <w:u w:val="single" w:color="000000"/>
        </w:rPr>
        <w:t>1</w:t>
      </w:r>
      <w:r w:rsidR="00ED0816">
        <w:rPr>
          <w:color w:val="FF0000"/>
          <w:sz w:val="24"/>
          <w:szCs w:val="24"/>
          <w:u w:val="single" w:color="000000"/>
        </w:rPr>
        <w:t>613</w:t>
      </w:r>
      <w:r w:rsidRPr="00331F7F">
        <w:rPr>
          <w:color w:val="FF0000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</w:t>
      </w:r>
      <w:r>
        <w:rPr>
          <w:sz w:val="24"/>
          <w:szCs w:val="24"/>
        </w:rPr>
        <w:t xml:space="preserve">      </w:t>
      </w:r>
      <w:r>
        <w:rPr>
          <w:w w:val="99"/>
          <w:sz w:val="24"/>
          <w:szCs w:val="24"/>
        </w:rPr>
        <w:t>Y: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 w:rsidR="00331F7F" w:rsidRPr="00331F7F">
        <w:rPr>
          <w:color w:val="FF0000"/>
          <w:w w:val="99"/>
          <w:sz w:val="24"/>
          <w:szCs w:val="24"/>
          <w:u w:val="single" w:color="000000"/>
        </w:rPr>
        <w:t>18</w:t>
      </w:r>
      <w:r w:rsidR="00ED0816">
        <w:rPr>
          <w:color w:val="FF0000"/>
          <w:w w:val="99"/>
          <w:sz w:val="24"/>
          <w:szCs w:val="24"/>
          <w:u w:val="single" w:color="000000"/>
        </w:rPr>
        <w:t>40</w:t>
      </w:r>
      <w:r>
        <w:rPr>
          <w:sz w:val="24"/>
          <w:szCs w:val="24"/>
          <w:u w:val="single" w:color="000000"/>
        </w:rPr>
        <w:tab/>
      </w:r>
    </w:p>
    <w:p w14:paraId="7AF19B57" w14:textId="77777777" w:rsidR="00506001" w:rsidRDefault="00506001">
      <w:pPr>
        <w:tabs>
          <w:tab w:val="left" w:pos="5800"/>
        </w:tabs>
        <w:spacing w:before="19"/>
        <w:ind w:left="395"/>
        <w:rPr>
          <w:sz w:val="24"/>
          <w:szCs w:val="24"/>
          <w:u w:val="single" w:color="000000"/>
        </w:rPr>
      </w:pPr>
    </w:p>
    <w:p w14:paraId="3E25FA78" w14:textId="4C9BFE3C" w:rsidR="00506001" w:rsidRDefault="00506001" w:rsidP="00506001">
      <w:pPr>
        <w:spacing w:before="19"/>
        <w:ind w:left="120"/>
        <w:rPr>
          <w:sz w:val="24"/>
          <w:szCs w:val="24"/>
        </w:rPr>
      </w:pPr>
      <w:r>
        <w:rPr>
          <w:w w:val="99"/>
          <w:sz w:val="24"/>
          <w:szCs w:val="24"/>
        </w:rPr>
        <w:t>What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area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this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layout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design</w:t>
      </w:r>
      <w:r>
        <w:rPr>
          <w:w w:val="99"/>
          <w:sz w:val="24"/>
          <w:szCs w:val="24"/>
          <w:u w:val="single" w:color="000000"/>
        </w:rPr>
        <w:t>?</w:t>
      </w:r>
      <w:r>
        <w:rPr>
          <w:w w:val="99"/>
          <w:sz w:val="24"/>
          <w:szCs w:val="24"/>
        </w:rPr>
        <w:t xml:space="preserve">                 </w:t>
      </w:r>
      <w:r w:rsidR="00ED0816">
        <w:rPr>
          <w:color w:val="FF0000"/>
          <w:w w:val="99"/>
          <w:sz w:val="24"/>
          <w:szCs w:val="24"/>
        </w:rPr>
        <w:t>2967920</w:t>
      </w:r>
      <w:r w:rsidRPr="00331F7F">
        <w:rPr>
          <w:color w:val="FF0000"/>
          <w:sz w:val="24"/>
          <w:szCs w:val="24"/>
        </w:rPr>
        <w:t xml:space="preserve">  </w:t>
      </w:r>
      <w:r>
        <w:rPr>
          <w:sz w:val="24"/>
          <w:szCs w:val="24"/>
        </w:rPr>
        <w:t xml:space="preserve">            </w:t>
      </w:r>
      <w:r w:rsidR="00331F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 </w:t>
      </w:r>
      <w:r>
        <w:rPr>
          <w:w w:val="99"/>
          <w:sz w:val="24"/>
          <w:szCs w:val="24"/>
          <w:u w:val="single" w:color="000000"/>
        </w:rPr>
        <w:t>/2</w:t>
      </w:r>
    </w:p>
    <w:p w14:paraId="2EC80BDF" w14:textId="77777777" w:rsidR="00A10020" w:rsidRDefault="00A10020">
      <w:pPr>
        <w:spacing w:line="200" w:lineRule="exact"/>
      </w:pPr>
    </w:p>
    <w:p w14:paraId="4B7C3D8E" w14:textId="77777777" w:rsidR="00A10020" w:rsidRDefault="00A10020">
      <w:pPr>
        <w:spacing w:line="200" w:lineRule="exact"/>
      </w:pPr>
    </w:p>
    <w:p w14:paraId="78525EBA" w14:textId="77777777" w:rsidR="00A10020" w:rsidRDefault="00A10020">
      <w:pPr>
        <w:spacing w:line="200" w:lineRule="exact"/>
      </w:pPr>
    </w:p>
    <w:p w14:paraId="0B09063A" w14:textId="77777777" w:rsidR="00A10020" w:rsidRDefault="00A10020">
      <w:pPr>
        <w:spacing w:line="200" w:lineRule="exact"/>
      </w:pPr>
    </w:p>
    <w:p w14:paraId="74408DE6" w14:textId="77777777" w:rsidR="00A10020" w:rsidRDefault="00A10020">
      <w:pPr>
        <w:spacing w:line="200" w:lineRule="exact"/>
      </w:pPr>
    </w:p>
    <w:p w14:paraId="6B909E8C" w14:textId="77777777" w:rsidR="00A10020" w:rsidRDefault="00A10020">
      <w:pPr>
        <w:spacing w:line="200" w:lineRule="exact"/>
      </w:pPr>
    </w:p>
    <w:p w14:paraId="261F5394" w14:textId="77777777" w:rsidR="00A10020" w:rsidRDefault="00A10020">
      <w:pPr>
        <w:spacing w:line="200" w:lineRule="exact"/>
      </w:pPr>
    </w:p>
    <w:p w14:paraId="1AD60BD7" w14:textId="77777777" w:rsidR="00A10020" w:rsidRDefault="00A10020">
      <w:pPr>
        <w:spacing w:line="200" w:lineRule="exact"/>
      </w:pPr>
    </w:p>
    <w:p w14:paraId="2090FDFD" w14:textId="77777777" w:rsidR="00A10020" w:rsidRDefault="00A10020">
      <w:pPr>
        <w:spacing w:before="9" w:line="260" w:lineRule="exact"/>
        <w:rPr>
          <w:sz w:val="26"/>
          <w:szCs w:val="26"/>
        </w:rPr>
      </w:pPr>
    </w:p>
    <w:p w14:paraId="756CA64D" w14:textId="77777777" w:rsidR="00A10020" w:rsidRDefault="00806438">
      <w:pPr>
        <w:spacing w:before="19"/>
        <w:ind w:left="4942" w:right="4962"/>
        <w:jc w:val="center"/>
        <w:rPr>
          <w:sz w:val="24"/>
          <w:szCs w:val="24"/>
        </w:rPr>
        <w:sectPr w:rsidR="00A10020">
          <w:pgSz w:w="12240" w:h="15840"/>
          <w:pgMar w:top="1480" w:right="1060" w:bottom="280" w:left="1080" w:header="720" w:footer="720" w:gutter="0"/>
          <w:cols w:space="720"/>
        </w:sectPr>
      </w:pPr>
      <w:r>
        <w:rPr>
          <w:w w:val="99"/>
          <w:sz w:val="24"/>
          <w:szCs w:val="24"/>
        </w:rPr>
        <w:t>1</w:t>
      </w:r>
    </w:p>
    <w:p w14:paraId="6434DE8B" w14:textId="77777777" w:rsidR="00A10020" w:rsidRDefault="007A115A">
      <w:pPr>
        <w:spacing w:before="51"/>
        <w:ind w:left="100"/>
        <w:rPr>
          <w:sz w:val="24"/>
          <w:szCs w:val="24"/>
        </w:rPr>
      </w:pPr>
      <w:r>
        <w:lastRenderedPageBreak/>
        <w:pict w14:anchorId="202DB0BD">
          <v:group id="_x0000_s1043" alt="" style="position:absolute;left:0;text-align:left;margin-left:54pt;margin-top:18.3pt;width:7in;height:0;z-index:-251659264;mso-position-horizontal-relative:page" coordorigin="1080,366" coordsize="10080,0">
            <v:shape id="_x0000_s1044" alt="" style="position:absolute;left:1080;top:366;width:10080;height:0" coordorigin="1080,366" coordsize="10080,0" path="m1080,366r10080,e" filled="f" strokeweight=".14042mm">
              <v:path arrowok="t"/>
            </v:shape>
            <w10:wrap anchorx="page"/>
          </v:group>
        </w:pict>
      </w:r>
      <w:r w:rsidR="00806438">
        <w:rPr>
          <w:w w:val="99"/>
          <w:sz w:val="24"/>
          <w:szCs w:val="24"/>
        </w:rPr>
        <w:t>ASIC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Design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Laboratory</w:t>
      </w:r>
      <w:r w:rsidR="00806438">
        <w:rPr>
          <w:sz w:val="24"/>
          <w:szCs w:val="24"/>
        </w:rPr>
        <w:t xml:space="preserve">                        </w:t>
      </w:r>
      <w:r w:rsidR="00806438">
        <w:rPr>
          <w:w w:val="99"/>
          <w:sz w:val="24"/>
          <w:szCs w:val="24"/>
        </w:rPr>
        <w:t>Lab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10</w:t>
      </w:r>
      <w:r w:rsidR="00806438">
        <w:rPr>
          <w:sz w:val="24"/>
          <w:szCs w:val="24"/>
        </w:rPr>
        <w:t xml:space="preserve">  </w:t>
      </w:r>
      <w:r w:rsidR="00806438">
        <w:rPr>
          <w:w w:val="99"/>
          <w:sz w:val="24"/>
          <w:szCs w:val="24"/>
        </w:rPr>
        <w:t>Evaluation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Sheet</w:t>
      </w:r>
      <w:r w:rsidR="00806438">
        <w:rPr>
          <w:sz w:val="24"/>
          <w:szCs w:val="24"/>
        </w:rPr>
        <w:t xml:space="preserve">                                            </w:t>
      </w:r>
      <w:r w:rsidR="00806438">
        <w:rPr>
          <w:w w:val="99"/>
          <w:sz w:val="24"/>
          <w:szCs w:val="24"/>
        </w:rPr>
        <w:t>Spring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2020</w:t>
      </w:r>
    </w:p>
    <w:p w14:paraId="5B4A5D07" w14:textId="77777777" w:rsidR="00A10020" w:rsidRDefault="00A10020">
      <w:pPr>
        <w:spacing w:line="200" w:lineRule="exact"/>
      </w:pPr>
    </w:p>
    <w:p w14:paraId="4EDFA9E9" w14:textId="77777777" w:rsidR="00A10020" w:rsidRDefault="00A10020">
      <w:pPr>
        <w:spacing w:line="200" w:lineRule="exact"/>
      </w:pPr>
    </w:p>
    <w:p w14:paraId="75863DB6" w14:textId="77777777" w:rsidR="00A10020" w:rsidRDefault="00A10020">
      <w:pPr>
        <w:spacing w:line="200" w:lineRule="exact"/>
      </w:pPr>
    </w:p>
    <w:p w14:paraId="39FA68CD" w14:textId="77777777" w:rsidR="00A10020" w:rsidRDefault="00A10020">
      <w:pPr>
        <w:spacing w:line="200" w:lineRule="exact"/>
      </w:pPr>
    </w:p>
    <w:p w14:paraId="569359B6" w14:textId="77777777" w:rsidR="00A10020" w:rsidRDefault="00A10020">
      <w:pPr>
        <w:spacing w:before="1" w:line="220" w:lineRule="exact"/>
        <w:rPr>
          <w:sz w:val="22"/>
          <w:szCs w:val="22"/>
        </w:rPr>
      </w:pPr>
    </w:p>
    <w:p w14:paraId="6DE581C4" w14:textId="77777777" w:rsidR="00A10020" w:rsidRDefault="00806438">
      <w:pPr>
        <w:spacing w:before="19"/>
        <w:ind w:left="220"/>
        <w:rPr>
          <w:sz w:val="24"/>
          <w:szCs w:val="24"/>
        </w:rPr>
      </w:pPr>
      <w:r>
        <w:rPr>
          <w:w w:val="99"/>
          <w:sz w:val="24"/>
          <w:szCs w:val="24"/>
        </w:rPr>
        <w:t>Altering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Aspect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Ratio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Layout</w:t>
      </w:r>
      <w:r>
        <w:rPr>
          <w:sz w:val="24"/>
          <w:szCs w:val="24"/>
        </w:rPr>
        <w:t xml:space="preserve">                                  </w:t>
      </w:r>
      <w:r>
        <w:rPr>
          <w:w w:val="99"/>
          <w:sz w:val="24"/>
          <w:szCs w:val="24"/>
        </w:rPr>
        <w:t>TA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Initials</w:t>
      </w:r>
      <w:r>
        <w:rPr>
          <w:sz w:val="24"/>
          <w:szCs w:val="24"/>
        </w:rPr>
        <w:t xml:space="preserve">             </w:t>
      </w:r>
      <w:r>
        <w:rPr>
          <w:w w:val="99"/>
          <w:sz w:val="24"/>
          <w:szCs w:val="24"/>
        </w:rPr>
        <w:t>Date</w:t>
      </w:r>
      <w:r>
        <w:rPr>
          <w:sz w:val="24"/>
          <w:szCs w:val="24"/>
        </w:rPr>
        <w:t xml:space="preserve">                  </w:t>
      </w:r>
      <w:r>
        <w:rPr>
          <w:w w:val="99"/>
          <w:sz w:val="24"/>
          <w:szCs w:val="24"/>
        </w:rPr>
        <w:t>Score</w:t>
      </w:r>
    </w:p>
    <w:p w14:paraId="18B03690" w14:textId="77777777" w:rsidR="00A10020" w:rsidRDefault="00A10020">
      <w:pPr>
        <w:spacing w:before="4" w:line="240" w:lineRule="exact"/>
        <w:rPr>
          <w:sz w:val="24"/>
          <w:szCs w:val="24"/>
        </w:rPr>
      </w:pPr>
    </w:p>
    <w:p w14:paraId="2B613469" w14:textId="22D53B50" w:rsidR="00A65865" w:rsidRPr="00806438" w:rsidRDefault="007A115A" w:rsidP="00806438">
      <w:pPr>
        <w:ind w:left="220"/>
        <w:rPr>
          <w:w w:val="99"/>
          <w:sz w:val="24"/>
          <w:szCs w:val="24"/>
          <w:u w:val="single" w:color="000000"/>
        </w:rPr>
      </w:pPr>
      <w:r>
        <w:pict w14:anchorId="13E20A72">
          <v:group id="_x0000_s1041" alt="" style="position:absolute;left:0;text-align:left;margin-left:359.95pt;margin-top:12.6pt;width:54pt;height:0;z-index:-251658240;mso-position-horizontal-relative:page" coordorigin="7199,252" coordsize="1080,0">
            <v:shape id="_x0000_s1042" alt="" style="position:absolute;left:7199;top:252;width:1080;height:0" coordorigin="7199,252" coordsize="1080,0" path="m7199,252r1080,e" filled="f" strokeweight=".14042mm">
              <v:path arrowok="t"/>
            </v:shape>
            <w10:wrap anchorx="page"/>
          </v:group>
        </w:pict>
      </w:r>
      <w:r>
        <w:pict w14:anchorId="61B76B56">
          <v:group id="_x0000_s1039" alt="" style="position:absolute;left:0;text-align:left;margin-left:425.9pt;margin-top:12.6pt;width:1in;height:0;z-index:-251657216;mso-position-horizontal-relative:page" coordorigin="8518,252" coordsize="1440,0">
            <v:shape id="_x0000_s1040" alt="" style="position:absolute;left:8518;top:252;width:1440;height:0" coordorigin="8518,252" coordsize="1440,0" path="m8518,252r1440,e" filled="f" strokeweight=".14042mm">
              <v:path arrowok="t"/>
            </v:shape>
            <w10:wrap anchorx="page"/>
          </v:group>
        </w:pict>
      </w:r>
      <w:r w:rsidR="00806438">
        <w:rPr>
          <w:w w:val="99"/>
          <w:sz w:val="24"/>
          <w:szCs w:val="24"/>
        </w:rPr>
        <w:t>Produced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Layout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(</w:t>
      </w:r>
      <w:bookmarkStart w:id="0" w:name="_Hlk36481474"/>
      <w:r w:rsidR="00806438">
        <w:rPr>
          <w:w w:val="99"/>
          <w:sz w:val="24"/>
          <w:szCs w:val="24"/>
        </w:rPr>
        <w:t>Innovus</w:t>
      </w:r>
      <w:r w:rsidR="00806438">
        <w:rPr>
          <w:sz w:val="24"/>
          <w:szCs w:val="24"/>
        </w:rPr>
        <w:t xml:space="preserve"> </w:t>
      </w:r>
      <w:bookmarkEnd w:id="0"/>
      <w:r w:rsidR="00806438">
        <w:rPr>
          <w:w w:val="99"/>
          <w:sz w:val="24"/>
          <w:szCs w:val="24"/>
        </w:rPr>
        <w:t>only)</w:t>
      </w:r>
      <w:r w:rsidR="00806438">
        <w:rPr>
          <w:sz w:val="24"/>
          <w:szCs w:val="24"/>
        </w:rPr>
        <w:t xml:space="preserve">                                                                                                    </w:t>
      </w:r>
      <w:r w:rsidR="00806438">
        <w:rPr>
          <w:w w:val="99"/>
          <w:sz w:val="24"/>
          <w:szCs w:val="24"/>
          <w:u w:val="single" w:color="000000"/>
        </w:rPr>
        <w:t xml:space="preserve"> </w:t>
      </w:r>
      <w:r w:rsidR="00806438">
        <w:rPr>
          <w:sz w:val="24"/>
          <w:szCs w:val="24"/>
          <w:u w:val="single" w:color="000000"/>
        </w:rPr>
        <w:t xml:space="preserve">        </w:t>
      </w:r>
      <w:r w:rsidR="00806438">
        <w:rPr>
          <w:w w:val="99"/>
          <w:sz w:val="24"/>
          <w:szCs w:val="24"/>
          <w:u w:val="single" w:color="000000"/>
        </w:rPr>
        <w:t>/3</w:t>
      </w:r>
      <w:r w:rsidR="00331F7F">
        <w:rPr>
          <w:noProof/>
          <w:w w:val="99"/>
          <w:sz w:val="24"/>
          <w:szCs w:val="24"/>
          <w:u w:val="single" w:color="000000"/>
        </w:rPr>
        <w:drawing>
          <wp:inline distT="0" distB="0" distL="0" distR="0" wp14:anchorId="69512814" wp14:editId="591F7C6D">
            <wp:extent cx="6527800" cy="5851525"/>
            <wp:effectExtent l="0" t="0" r="0" b="317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4-07 at 1.41.2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5EEE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178DA3B6" w14:textId="77777777" w:rsidR="00A10020" w:rsidRDefault="00806438">
      <w:pPr>
        <w:spacing w:before="19" w:line="220" w:lineRule="exact"/>
        <w:ind w:left="220"/>
        <w:rPr>
          <w:sz w:val="24"/>
          <w:szCs w:val="24"/>
        </w:rPr>
      </w:pPr>
      <w:r>
        <w:rPr>
          <w:w w:val="99"/>
          <w:position w:val="-4"/>
          <w:sz w:val="24"/>
          <w:szCs w:val="24"/>
        </w:rPr>
        <w:t>What</w:t>
      </w:r>
      <w:r>
        <w:rPr>
          <w:position w:val="-4"/>
          <w:sz w:val="24"/>
          <w:szCs w:val="24"/>
        </w:rPr>
        <w:t xml:space="preserve"> </w:t>
      </w:r>
      <w:r>
        <w:rPr>
          <w:w w:val="99"/>
          <w:position w:val="-4"/>
          <w:sz w:val="24"/>
          <w:szCs w:val="24"/>
        </w:rPr>
        <w:t>mathematical</w:t>
      </w:r>
      <w:r>
        <w:rPr>
          <w:position w:val="-4"/>
          <w:sz w:val="24"/>
          <w:szCs w:val="24"/>
        </w:rPr>
        <w:t xml:space="preserve"> </w:t>
      </w:r>
      <w:r>
        <w:rPr>
          <w:w w:val="99"/>
          <w:position w:val="-4"/>
          <w:sz w:val="24"/>
          <w:szCs w:val="24"/>
        </w:rPr>
        <w:t>relationship</w:t>
      </w:r>
      <w:r>
        <w:rPr>
          <w:position w:val="-4"/>
          <w:sz w:val="24"/>
          <w:szCs w:val="24"/>
        </w:rPr>
        <w:t xml:space="preserve"> </w:t>
      </w:r>
      <w:r>
        <w:rPr>
          <w:w w:val="99"/>
          <w:position w:val="-4"/>
          <w:sz w:val="24"/>
          <w:szCs w:val="24"/>
        </w:rPr>
        <w:t>can</w:t>
      </w:r>
      <w:r>
        <w:rPr>
          <w:position w:val="-4"/>
          <w:sz w:val="24"/>
          <w:szCs w:val="24"/>
        </w:rPr>
        <w:t xml:space="preserve"> </w:t>
      </w:r>
      <w:r>
        <w:rPr>
          <w:w w:val="99"/>
          <w:position w:val="-4"/>
          <w:sz w:val="24"/>
          <w:szCs w:val="24"/>
        </w:rPr>
        <w:t>you</w:t>
      </w:r>
      <w:r>
        <w:rPr>
          <w:position w:val="-4"/>
          <w:sz w:val="24"/>
          <w:szCs w:val="24"/>
        </w:rPr>
        <w:t xml:space="preserve"> </w:t>
      </w:r>
      <w:r>
        <w:rPr>
          <w:w w:val="99"/>
          <w:position w:val="-4"/>
          <w:sz w:val="24"/>
          <w:szCs w:val="24"/>
        </w:rPr>
        <w:t>derive</w:t>
      </w:r>
      <w:r>
        <w:rPr>
          <w:position w:val="-4"/>
          <w:sz w:val="24"/>
          <w:szCs w:val="24"/>
        </w:rPr>
        <w:t xml:space="preserve"> </w:t>
      </w:r>
      <w:r>
        <w:rPr>
          <w:w w:val="99"/>
          <w:position w:val="-4"/>
          <w:sz w:val="24"/>
          <w:szCs w:val="24"/>
        </w:rPr>
        <w:t>for</w:t>
      </w:r>
      <w:r>
        <w:rPr>
          <w:position w:val="-4"/>
          <w:sz w:val="24"/>
          <w:szCs w:val="24"/>
        </w:rPr>
        <w:t xml:space="preserve"> </w:t>
      </w:r>
      <w:r>
        <w:rPr>
          <w:w w:val="99"/>
          <w:position w:val="-4"/>
          <w:sz w:val="24"/>
          <w:szCs w:val="24"/>
        </w:rPr>
        <w:t>Aspect</w:t>
      </w:r>
    </w:p>
    <w:p w14:paraId="2FCE2907" w14:textId="00B168F6" w:rsidR="00A10020" w:rsidRDefault="00806438">
      <w:pPr>
        <w:spacing w:line="320" w:lineRule="exact"/>
        <w:ind w:left="220"/>
        <w:rPr>
          <w:sz w:val="24"/>
          <w:szCs w:val="24"/>
        </w:rPr>
      </w:pPr>
      <w:r>
        <w:rPr>
          <w:w w:val="99"/>
          <w:position w:val="-1"/>
          <w:sz w:val="24"/>
          <w:szCs w:val="24"/>
        </w:rPr>
        <w:t>Ratio,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and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is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used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as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more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of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goal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or</w:t>
      </w:r>
      <w:r>
        <w:rPr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requirement</w:t>
      </w:r>
      <w:r>
        <w:rPr>
          <w:position w:val="-1"/>
          <w:sz w:val="24"/>
          <w:szCs w:val="24"/>
        </w:rPr>
        <w:t xml:space="preserve">                                                                        </w:t>
      </w:r>
      <w:r>
        <w:rPr>
          <w:w w:val="99"/>
          <w:position w:val="13"/>
          <w:sz w:val="24"/>
          <w:szCs w:val="24"/>
          <w:u w:val="single" w:color="000000"/>
        </w:rPr>
        <w:t>____/2</w:t>
      </w:r>
    </w:p>
    <w:p w14:paraId="1308B5F5" w14:textId="4D64AB55" w:rsidR="00A10020" w:rsidRPr="00331F7F" w:rsidRDefault="00331F7F">
      <w:pPr>
        <w:spacing w:line="200" w:lineRule="exact"/>
        <w:rPr>
          <w:color w:val="FF0000"/>
        </w:rPr>
      </w:pPr>
      <w:r>
        <w:tab/>
      </w:r>
      <w:r w:rsidRPr="00331F7F">
        <w:rPr>
          <w:color w:val="FF0000"/>
        </w:rPr>
        <w:t>Length / width</w:t>
      </w:r>
    </w:p>
    <w:p w14:paraId="50392543" w14:textId="77777777" w:rsidR="00A10020" w:rsidRDefault="00A10020">
      <w:pPr>
        <w:spacing w:before="5" w:line="280" w:lineRule="exact"/>
        <w:rPr>
          <w:sz w:val="28"/>
          <w:szCs w:val="28"/>
        </w:rPr>
      </w:pPr>
    </w:p>
    <w:p w14:paraId="3B574A17" w14:textId="77777777" w:rsidR="00A10020" w:rsidRDefault="00806438">
      <w:pPr>
        <w:spacing w:before="19"/>
        <w:ind w:left="220"/>
        <w:rPr>
          <w:sz w:val="24"/>
          <w:szCs w:val="24"/>
        </w:rPr>
      </w:pPr>
      <w:r>
        <w:rPr>
          <w:w w:val="99"/>
          <w:sz w:val="24"/>
          <w:szCs w:val="24"/>
        </w:rPr>
        <w:t>Altering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Row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Utilization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Layout</w:t>
      </w:r>
      <w:r>
        <w:rPr>
          <w:sz w:val="24"/>
          <w:szCs w:val="24"/>
        </w:rPr>
        <w:t xml:space="preserve">                             </w:t>
      </w:r>
      <w:r>
        <w:rPr>
          <w:w w:val="99"/>
          <w:sz w:val="24"/>
          <w:szCs w:val="24"/>
        </w:rPr>
        <w:t>TA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Initials</w:t>
      </w:r>
      <w:r>
        <w:rPr>
          <w:sz w:val="24"/>
          <w:szCs w:val="24"/>
        </w:rPr>
        <w:t xml:space="preserve">             </w:t>
      </w:r>
      <w:r>
        <w:rPr>
          <w:w w:val="99"/>
          <w:sz w:val="24"/>
          <w:szCs w:val="24"/>
        </w:rPr>
        <w:t>Date</w:t>
      </w:r>
      <w:r>
        <w:rPr>
          <w:sz w:val="24"/>
          <w:szCs w:val="24"/>
        </w:rPr>
        <w:t xml:space="preserve">                  </w:t>
      </w:r>
      <w:r>
        <w:rPr>
          <w:w w:val="99"/>
          <w:sz w:val="24"/>
          <w:szCs w:val="24"/>
        </w:rPr>
        <w:t>Score</w:t>
      </w:r>
    </w:p>
    <w:p w14:paraId="1EC22A86" w14:textId="77777777" w:rsidR="00A10020" w:rsidRDefault="00A10020">
      <w:pPr>
        <w:spacing w:before="4" w:line="240" w:lineRule="exact"/>
        <w:rPr>
          <w:sz w:val="24"/>
          <w:szCs w:val="24"/>
        </w:rPr>
      </w:pPr>
    </w:p>
    <w:p w14:paraId="19E62C2D" w14:textId="179B7FC9" w:rsidR="00A10020" w:rsidRDefault="007A115A">
      <w:pPr>
        <w:ind w:left="220"/>
        <w:rPr>
          <w:sz w:val="24"/>
          <w:szCs w:val="24"/>
        </w:rPr>
      </w:pPr>
      <w:r>
        <w:lastRenderedPageBreak/>
        <w:pict w14:anchorId="549DBDB9">
          <v:group id="_x0000_s1037" alt="" style="position:absolute;left:0;text-align:left;margin-left:359.95pt;margin-top:12.6pt;width:54pt;height:0;z-index:-251656192;mso-position-horizontal-relative:page" coordorigin="7199,252" coordsize="1080,0">
            <v:shape id="_x0000_s1038" alt="" style="position:absolute;left:7199;top:252;width:1080;height:0" coordorigin="7199,252" coordsize="1080,0" path="m7199,252r1080,e" filled="f" strokeweight=".14042mm">
              <v:path arrowok="t"/>
            </v:shape>
            <w10:wrap anchorx="page"/>
          </v:group>
        </w:pict>
      </w:r>
      <w:r>
        <w:pict w14:anchorId="4284493C">
          <v:group id="_x0000_s1035" alt="" style="position:absolute;left:0;text-align:left;margin-left:425.9pt;margin-top:12.6pt;width:1in;height:0;z-index:-251655168;mso-position-horizontal-relative:page" coordorigin="8518,252" coordsize="1440,0">
            <v:shape id="_x0000_s1036" alt="" style="position:absolute;left:8518;top:252;width:1440;height:0" coordorigin="8518,252" coordsize="1440,0" path="m8518,252r1440,e" filled="f" strokeweight=".14042mm">
              <v:path arrowok="t"/>
            </v:shape>
            <w10:wrap anchorx="page"/>
          </v:group>
        </w:pict>
      </w:r>
      <w:r w:rsidR="00806438">
        <w:rPr>
          <w:w w:val="99"/>
          <w:sz w:val="24"/>
          <w:szCs w:val="24"/>
        </w:rPr>
        <w:t>Produced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Layout</w:t>
      </w:r>
      <w:r w:rsidR="00DF2FCD">
        <w:rPr>
          <w:w w:val="99"/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(Innovus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only)</w:t>
      </w:r>
      <w:r w:rsidR="00806438">
        <w:rPr>
          <w:sz w:val="24"/>
          <w:szCs w:val="24"/>
        </w:rPr>
        <w:t xml:space="preserve">                                                                                              </w:t>
      </w:r>
      <w:r w:rsidR="00506001">
        <w:rPr>
          <w:sz w:val="24"/>
          <w:szCs w:val="24"/>
        </w:rPr>
        <w:t xml:space="preserve">     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  <w:u w:val="single" w:color="000000"/>
        </w:rPr>
        <w:t xml:space="preserve"> </w:t>
      </w:r>
      <w:r w:rsidR="00806438">
        <w:rPr>
          <w:sz w:val="24"/>
          <w:szCs w:val="24"/>
          <w:u w:val="single" w:color="000000"/>
        </w:rPr>
        <w:t xml:space="preserve">        </w:t>
      </w:r>
      <w:r w:rsidR="00806438">
        <w:rPr>
          <w:w w:val="99"/>
          <w:sz w:val="24"/>
          <w:szCs w:val="24"/>
          <w:u w:val="single" w:color="000000"/>
        </w:rPr>
        <w:t>/3</w:t>
      </w:r>
      <w:r w:rsidR="00ED0816">
        <w:rPr>
          <w:noProof/>
          <w:sz w:val="24"/>
          <w:szCs w:val="24"/>
        </w:rPr>
        <w:drawing>
          <wp:inline distT="0" distB="0" distL="0" distR="0" wp14:anchorId="43820CF3" wp14:editId="037D4EB3">
            <wp:extent cx="6527800" cy="5855335"/>
            <wp:effectExtent l="0" t="0" r="0" b="0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4-08 at 5.20.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777E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217C19C5" w14:textId="7274F921" w:rsidR="00506001" w:rsidRDefault="00506001" w:rsidP="00506001">
      <w:pPr>
        <w:spacing w:before="19"/>
        <w:ind w:left="120"/>
        <w:rPr>
          <w:sz w:val="24"/>
          <w:szCs w:val="24"/>
        </w:rPr>
      </w:pPr>
      <w:r>
        <w:rPr>
          <w:w w:val="99"/>
          <w:sz w:val="24"/>
          <w:szCs w:val="24"/>
        </w:rPr>
        <w:t xml:space="preserve">  What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are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coordinates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 xml:space="preserve">the Layout               </w:t>
      </w:r>
      <w:r>
        <w:rPr>
          <w:sz w:val="24"/>
          <w:szCs w:val="24"/>
        </w:rPr>
        <w:t xml:space="preserve">                                                                          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 </w:t>
      </w:r>
      <w:r>
        <w:rPr>
          <w:w w:val="99"/>
          <w:sz w:val="24"/>
          <w:szCs w:val="24"/>
          <w:u w:val="single" w:color="000000"/>
        </w:rPr>
        <w:t>/2</w:t>
      </w:r>
    </w:p>
    <w:p w14:paraId="27E8EA70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2D76A308" w14:textId="2AA64F18" w:rsidR="00A10020" w:rsidRDefault="00806438">
      <w:pPr>
        <w:tabs>
          <w:tab w:val="left" w:pos="5900"/>
        </w:tabs>
        <w:spacing w:before="19"/>
        <w:ind w:left="495"/>
        <w:rPr>
          <w:sz w:val="24"/>
          <w:szCs w:val="24"/>
        </w:rPr>
      </w:pPr>
      <w:r>
        <w:rPr>
          <w:w w:val="99"/>
          <w:sz w:val="24"/>
          <w:szCs w:val="24"/>
        </w:rPr>
        <w:t>Pad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Frame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Lower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Left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Corner</w:t>
      </w:r>
      <w:r>
        <w:rPr>
          <w:sz w:val="24"/>
          <w:szCs w:val="24"/>
        </w:rPr>
        <w:t xml:space="preserve">   </w:t>
      </w:r>
      <w:r>
        <w:rPr>
          <w:w w:val="99"/>
          <w:sz w:val="24"/>
          <w:szCs w:val="24"/>
        </w:rPr>
        <w:t>X: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</w:t>
      </w:r>
      <w:r w:rsidR="00331F7F" w:rsidRPr="00331F7F">
        <w:rPr>
          <w:color w:val="FF0000"/>
          <w:sz w:val="24"/>
          <w:szCs w:val="24"/>
          <w:u w:val="single" w:color="000000"/>
        </w:rPr>
        <w:t>0</w:t>
      </w:r>
      <w:r>
        <w:rPr>
          <w:sz w:val="24"/>
          <w:szCs w:val="24"/>
          <w:u w:val="single" w:color="000000"/>
        </w:rPr>
        <w:t xml:space="preserve">    </w:t>
      </w:r>
      <w:r>
        <w:rPr>
          <w:sz w:val="24"/>
          <w:szCs w:val="24"/>
        </w:rPr>
        <w:t xml:space="preserve">      </w:t>
      </w:r>
      <w:r>
        <w:rPr>
          <w:w w:val="99"/>
          <w:sz w:val="24"/>
          <w:szCs w:val="24"/>
        </w:rPr>
        <w:t>Y: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ab/>
      </w:r>
      <w:r w:rsidR="00331F7F" w:rsidRPr="00331F7F">
        <w:rPr>
          <w:color w:val="FF0000"/>
          <w:sz w:val="24"/>
          <w:szCs w:val="24"/>
          <w:u w:val="single" w:color="000000"/>
        </w:rPr>
        <w:t>0</w:t>
      </w:r>
    </w:p>
    <w:p w14:paraId="3B59234D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65AC200E" w14:textId="0D605D22" w:rsidR="00A10020" w:rsidRDefault="00806438">
      <w:pPr>
        <w:tabs>
          <w:tab w:val="left" w:pos="5900"/>
        </w:tabs>
        <w:spacing w:before="19"/>
        <w:ind w:left="495"/>
        <w:rPr>
          <w:sz w:val="24"/>
          <w:szCs w:val="24"/>
        </w:rPr>
      </w:pPr>
      <w:r>
        <w:rPr>
          <w:w w:val="99"/>
          <w:sz w:val="24"/>
          <w:szCs w:val="24"/>
        </w:rPr>
        <w:t>Pad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Frame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Upper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Right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Corner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X: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</w:t>
      </w:r>
      <w:r w:rsidR="00ED0816">
        <w:rPr>
          <w:color w:val="FF0000"/>
          <w:sz w:val="24"/>
          <w:szCs w:val="24"/>
          <w:u w:val="single" w:color="000000"/>
        </w:rPr>
        <w:t>2122</w:t>
      </w:r>
      <w:r>
        <w:rPr>
          <w:sz w:val="24"/>
          <w:szCs w:val="24"/>
          <w:u w:val="single" w:color="000000"/>
        </w:rPr>
        <w:t xml:space="preserve">      </w:t>
      </w:r>
      <w:r>
        <w:rPr>
          <w:sz w:val="24"/>
          <w:szCs w:val="24"/>
        </w:rPr>
        <w:t xml:space="preserve">      </w:t>
      </w:r>
      <w:r>
        <w:rPr>
          <w:w w:val="99"/>
          <w:sz w:val="24"/>
          <w:szCs w:val="24"/>
        </w:rPr>
        <w:t>Y: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  <w:u w:val="single" w:color="000000"/>
        </w:rPr>
        <w:t xml:space="preserve"> </w:t>
      </w:r>
      <w:r w:rsidR="00ED0816">
        <w:rPr>
          <w:color w:val="FF0000"/>
          <w:w w:val="99"/>
          <w:sz w:val="24"/>
          <w:szCs w:val="24"/>
          <w:u w:val="single" w:color="000000"/>
        </w:rPr>
        <w:t>2530</w:t>
      </w:r>
      <w:r>
        <w:rPr>
          <w:sz w:val="24"/>
          <w:szCs w:val="24"/>
          <w:u w:val="single" w:color="000000"/>
        </w:rPr>
        <w:tab/>
      </w:r>
    </w:p>
    <w:p w14:paraId="1756A62F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72321E88" w14:textId="014E97BD" w:rsidR="00A10020" w:rsidRDefault="00806438">
      <w:pPr>
        <w:spacing w:before="19"/>
        <w:ind w:left="220"/>
        <w:rPr>
          <w:sz w:val="24"/>
          <w:szCs w:val="24"/>
        </w:rPr>
      </w:pPr>
      <w:r>
        <w:rPr>
          <w:w w:val="99"/>
          <w:sz w:val="24"/>
          <w:szCs w:val="24"/>
        </w:rPr>
        <w:t>What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area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this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layout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design</w:t>
      </w:r>
      <w:r>
        <w:rPr>
          <w:sz w:val="24"/>
          <w:szCs w:val="24"/>
        </w:rPr>
        <w:t xml:space="preserve">       </w:t>
      </w:r>
      <w:r w:rsidR="00ED0816" w:rsidRPr="00ED0816">
        <w:rPr>
          <w:color w:val="FF0000"/>
          <w:w w:val="99"/>
          <w:sz w:val="24"/>
          <w:szCs w:val="24"/>
        </w:rPr>
        <w:t>536860</w:t>
      </w:r>
      <w:r>
        <w:rPr>
          <w:sz w:val="24"/>
          <w:szCs w:val="24"/>
        </w:rPr>
        <w:t xml:space="preserve">                         </w:t>
      </w:r>
      <w:r w:rsidR="006F55C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 </w:t>
      </w:r>
      <w:r>
        <w:rPr>
          <w:w w:val="99"/>
          <w:sz w:val="24"/>
          <w:szCs w:val="24"/>
          <w:u w:val="single" w:color="000000"/>
        </w:rPr>
        <w:t>/1</w:t>
      </w:r>
    </w:p>
    <w:p w14:paraId="07CA2FDC" w14:textId="77777777" w:rsidR="00A10020" w:rsidRDefault="00A10020">
      <w:pPr>
        <w:spacing w:before="5" w:line="220" w:lineRule="exact"/>
        <w:rPr>
          <w:sz w:val="22"/>
          <w:szCs w:val="22"/>
        </w:rPr>
        <w:sectPr w:rsidR="00A10020">
          <w:pgSz w:w="12240" w:h="15840"/>
          <w:pgMar w:top="640" w:right="980" w:bottom="280" w:left="980" w:header="720" w:footer="720" w:gutter="0"/>
          <w:cols w:space="720"/>
        </w:sectPr>
      </w:pPr>
    </w:p>
    <w:p w14:paraId="729AC67D" w14:textId="1E38CDFA" w:rsidR="00A10020" w:rsidRDefault="00806438">
      <w:pPr>
        <w:spacing w:before="19" w:line="251" w:lineRule="auto"/>
        <w:ind w:left="220" w:right="-41"/>
        <w:jc w:val="both"/>
        <w:rPr>
          <w:w w:val="99"/>
          <w:sz w:val="24"/>
          <w:szCs w:val="24"/>
        </w:rPr>
      </w:pPr>
      <w:r>
        <w:rPr>
          <w:w w:val="99"/>
          <w:sz w:val="24"/>
          <w:szCs w:val="24"/>
        </w:rPr>
        <w:t>How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does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this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new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area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compare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with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area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that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was previously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calculated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initial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layout,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and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does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this make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sense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given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two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values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for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Row</w:t>
      </w:r>
      <w:r>
        <w:rPr>
          <w:sz w:val="24"/>
          <w:szCs w:val="24"/>
        </w:rPr>
        <w:t xml:space="preserve"> </w:t>
      </w:r>
      <w:r w:rsidR="00DF2FCD">
        <w:rPr>
          <w:w w:val="99"/>
          <w:sz w:val="24"/>
          <w:szCs w:val="24"/>
        </w:rPr>
        <w:t>Utilization?</w:t>
      </w:r>
    </w:p>
    <w:p w14:paraId="0442A88C" w14:textId="4EE3B50E" w:rsidR="00331F7F" w:rsidRDefault="00331F7F">
      <w:pPr>
        <w:spacing w:before="19" w:line="251" w:lineRule="auto"/>
        <w:ind w:left="220" w:right="-41"/>
        <w:jc w:val="both"/>
        <w:rPr>
          <w:sz w:val="24"/>
          <w:szCs w:val="24"/>
        </w:rPr>
      </w:pPr>
      <w:r>
        <w:rPr>
          <w:w w:val="99"/>
          <w:sz w:val="24"/>
          <w:szCs w:val="24"/>
        </w:rPr>
        <w:tab/>
      </w:r>
      <w:r w:rsidR="00ED0816" w:rsidRPr="00ED0816">
        <w:rPr>
          <w:color w:val="FF0000"/>
          <w:w w:val="99"/>
          <w:sz w:val="24"/>
          <w:szCs w:val="24"/>
        </w:rPr>
        <w:t>The area has become larger. It makes sense, because the density decreased. Therefore, the area should be larger to contain same amount of logic.</w:t>
      </w:r>
    </w:p>
    <w:p w14:paraId="36BD92C3" w14:textId="77777777" w:rsidR="00A10020" w:rsidRDefault="00806438">
      <w:pPr>
        <w:spacing w:before="8" w:line="100" w:lineRule="exact"/>
        <w:rPr>
          <w:sz w:val="10"/>
          <w:szCs w:val="10"/>
        </w:rPr>
      </w:pPr>
      <w:r>
        <w:br w:type="column"/>
      </w:r>
    </w:p>
    <w:p w14:paraId="21B4054E" w14:textId="77777777" w:rsidR="00A10020" w:rsidRDefault="00A10020">
      <w:pPr>
        <w:spacing w:line="200" w:lineRule="exact"/>
      </w:pPr>
    </w:p>
    <w:p w14:paraId="123C393C" w14:textId="77777777" w:rsidR="00A10020" w:rsidRDefault="00806438">
      <w:pPr>
        <w:rPr>
          <w:sz w:val="24"/>
          <w:szCs w:val="24"/>
        </w:rPr>
        <w:sectPr w:rsidR="00A10020">
          <w:type w:val="continuous"/>
          <w:pgSz w:w="12240" w:h="15840"/>
          <w:pgMar w:top="1480" w:right="980" w:bottom="280" w:left="980" w:header="720" w:footer="720" w:gutter="0"/>
          <w:cols w:num="2" w:space="720" w:equalWidth="0">
            <w:col w:w="5518" w:space="3813"/>
            <w:col w:w="949"/>
          </w:cols>
        </w:sectPr>
      </w:pP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 </w:t>
      </w:r>
      <w:r>
        <w:rPr>
          <w:w w:val="99"/>
          <w:sz w:val="24"/>
          <w:szCs w:val="24"/>
          <w:u w:val="single" w:color="000000"/>
        </w:rPr>
        <w:t>/2</w:t>
      </w:r>
    </w:p>
    <w:p w14:paraId="2B6C799B" w14:textId="77777777" w:rsidR="00A10020" w:rsidRDefault="00A10020">
      <w:pPr>
        <w:spacing w:before="12" w:line="200" w:lineRule="exact"/>
        <w:sectPr w:rsidR="00A10020">
          <w:type w:val="continuous"/>
          <w:pgSz w:w="12240" w:h="15840"/>
          <w:pgMar w:top="1480" w:right="980" w:bottom="280" w:left="980" w:header="720" w:footer="720" w:gutter="0"/>
          <w:cols w:space="720"/>
        </w:sectPr>
      </w:pPr>
    </w:p>
    <w:p w14:paraId="7B81FBBB" w14:textId="10A5BD5E" w:rsidR="00A10020" w:rsidRDefault="00806438">
      <w:pPr>
        <w:spacing w:before="19" w:line="251" w:lineRule="auto"/>
        <w:ind w:left="220" w:right="-41"/>
        <w:rPr>
          <w:w w:val="99"/>
          <w:sz w:val="24"/>
          <w:szCs w:val="24"/>
        </w:rPr>
      </w:pPr>
      <w:r>
        <w:rPr>
          <w:w w:val="99"/>
          <w:sz w:val="24"/>
          <w:szCs w:val="24"/>
        </w:rPr>
        <w:t>Why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why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not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possible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to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generate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layout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for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the USB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that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has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100%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Row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Utilization,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not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just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design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goal 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100%?</w:t>
      </w:r>
    </w:p>
    <w:p w14:paraId="5A479904" w14:textId="77777777" w:rsidR="00ED0816" w:rsidRDefault="00ED0816">
      <w:pPr>
        <w:spacing w:before="19" w:line="251" w:lineRule="auto"/>
        <w:ind w:left="220" w:right="-41"/>
        <w:rPr>
          <w:w w:val="99"/>
          <w:sz w:val="24"/>
          <w:szCs w:val="24"/>
        </w:rPr>
      </w:pPr>
      <w:r>
        <w:rPr>
          <w:w w:val="99"/>
          <w:sz w:val="24"/>
          <w:szCs w:val="24"/>
        </w:rPr>
        <w:tab/>
      </w:r>
    </w:p>
    <w:p w14:paraId="554F9EDD" w14:textId="77777777" w:rsidR="00ED0816" w:rsidRDefault="00ED0816">
      <w:pPr>
        <w:spacing w:before="19" w:line="251" w:lineRule="auto"/>
        <w:ind w:left="220" w:right="-41"/>
        <w:rPr>
          <w:w w:val="99"/>
          <w:sz w:val="24"/>
          <w:szCs w:val="24"/>
        </w:rPr>
      </w:pPr>
    </w:p>
    <w:p w14:paraId="72C942C7" w14:textId="77777777" w:rsidR="00ED0816" w:rsidRDefault="00ED0816">
      <w:pPr>
        <w:spacing w:before="19" w:line="251" w:lineRule="auto"/>
        <w:ind w:left="220" w:right="-41"/>
        <w:rPr>
          <w:w w:val="99"/>
          <w:sz w:val="24"/>
          <w:szCs w:val="24"/>
        </w:rPr>
      </w:pPr>
    </w:p>
    <w:p w14:paraId="460F531C" w14:textId="77777777" w:rsidR="00ED0816" w:rsidRDefault="00ED0816">
      <w:pPr>
        <w:spacing w:before="19" w:line="251" w:lineRule="auto"/>
        <w:ind w:left="220" w:right="-41"/>
        <w:rPr>
          <w:w w:val="99"/>
          <w:sz w:val="24"/>
          <w:szCs w:val="24"/>
        </w:rPr>
      </w:pPr>
    </w:p>
    <w:p w14:paraId="415E8C7A" w14:textId="2E13BB90" w:rsidR="00ED0816" w:rsidRPr="00ED0816" w:rsidRDefault="00ED0816">
      <w:pPr>
        <w:spacing w:before="19" w:line="251" w:lineRule="auto"/>
        <w:ind w:left="220" w:right="-41"/>
        <w:rPr>
          <w:color w:val="FF0000"/>
          <w:sz w:val="24"/>
          <w:szCs w:val="24"/>
        </w:rPr>
      </w:pPr>
      <w:r w:rsidRPr="00ED0816">
        <w:rPr>
          <w:color w:val="FF0000"/>
          <w:w w:val="99"/>
          <w:sz w:val="24"/>
          <w:szCs w:val="24"/>
        </w:rPr>
        <w:lastRenderedPageBreak/>
        <w:t xml:space="preserve">Because everything would be too close together. Eventually, it would stop functioning.  </w:t>
      </w:r>
    </w:p>
    <w:p w14:paraId="44A33FA0" w14:textId="77777777" w:rsidR="00A10020" w:rsidRDefault="00806438">
      <w:pPr>
        <w:spacing w:before="8" w:line="100" w:lineRule="exact"/>
        <w:rPr>
          <w:sz w:val="10"/>
          <w:szCs w:val="10"/>
        </w:rPr>
      </w:pPr>
      <w:r>
        <w:br w:type="column"/>
      </w:r>
    </w:p>
    <w:p w14:paraId="45CCBF5B" w14:textId="77777777" w:rsidR="00A10020" w:rsidRDefault="00A10020">
      <w:pPr>
        <w:spacing w:line="200" w:lineRule="exact"/>
      </w:pPr>
    </w:p>
    <w:p w14:paraId="5AD5E4EB" w14:textId="77777777" w:rsidR="00A10020" w:rsidRDefault="00806438">
      <w:pPr>
        <w:rPr>
          <w:sz w:val="24"/>
          <w:szCs w:val="24"/>
        </w:rPr>
        <w:sectPr w:rsidR="00A10020">
          <w:type w:val="continuous"/>
          <w:pgSz w:w="12240" w:h="15840"/>
          <w:pgMar w:top="1480" w:right="980" w:bottom="280" w:left="980" w:header="720" w:footer="720" w:gutter="0"/>
          <w:cols w:num="2" w:space="720" w:equalWidth="0">
            <w:col w:w="5840" w:space="3491"/>
            <w:col w:w="949"/>
          </w:cols>
        </w:sectPr>
      </w:pP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 </w:t>
      </w:r>
      <w:r>
        <w:rPr>
          <w:w w:val="99"/>
          <w:sz w:val="24"/>
          <w:szCs w:val="24"/>
          <w:u w:val="single" w:color="000000"/>
        </w:rPr>
        <w:t>/2</w:t>
      </w:r>
    </w:p>
    <w:p w14:paraId="5ABBE38F" w14:textId="77777777" w:rsidR="00A10020" w:rsidRDefault="00A10020">
      <w:pPr>
        <w:spacing w:line="200" w:lineRule="exact"/>
      </w:pPr>
    </w:p>
    <w:p w14:paraId="7515DD22" w14:textId="77777777" w:rsidR="00A10020" w:rsidRDefault="00A10020">
      <w:pPr>
        <w:spacing w:before="12" w:line="260" w:lineRule="exact"/>
        <w:rPr>
          <w:sz w:val="26"/>
          <w:szCs w:val="26"/>
        </w:rPr>
      </w:pPr>
    </w:p>
    <w:p w14:paraId="62D148AD" w14:textId="77777777" w:rsidR="00A10020" w:rsidRDefault="00806438">
      <w:pPr>
        <w:spacing w:before="19"/>
        <w:ind w:left="220"/>
        <w:rPr>
          <w:sz w:val="24"/>
          <w:szCs w:val="24"/>
        </w:rPr>
      </w:pPr>
      <w:r>
        <w:rPr>
          <w:w w:val="99"/>
          <w:sz w:val="24"/>
          <w:szCs w:val="24"/>
        </w:rPr>
        <w:t>Last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Steps</w:t>
      </w:r>
      <w:r>
        <w:rPr>
          <w:sz w:val="24"/>
          <w:szCs w:val="24"/>
        </w:rPr>
        <w:t xml:space="preserve">                                                                                   </w:t>
      </w:r>
      <w:r>
        <w:rPr>
          <w:w w:val="99"/>
          <w:sz w:val="24"/>
          <w:szCs w:val="24"/>
        </w:rPr>
        <w:t>TA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Initials</w:t>
      </w:r>
      <w:r>
        <w:rPr>
          <w:sz w:val="24"/>
          <w:szCs w:val="24"/>
        </w:rPr>
        <w:t xml:space="preserve">             </w:t>
      </w:r>
      <w:r>
        <w:rPr>
          <w:w w:val="99"/>
          <w:sz w:val="24"/>
          <w:szCs w:val="24"/>
        </w:rPr>
        <w:t>Date</w:t>
      </w:r>
      <w:r>
        <w:rPr>
          <w:sz w:val="24"/>
          <w:szCs w:val="24"/>
        </w:rPr>
        <w:t xml:space="preserve">                  </w:t>
      </w:r>
      <w:r>
        <w:rPr>
          <w:w w:val="99"/>
          <w:sz w:val="24"/>
          <w:szCs w:val="24"/>
        </w:rPr>
        <w:t>Score</w:t>
      </w:r>
    </w:p>
    <w:p w14:paraId="11DE0146" w14:textId="77777777" w:rsidR="00A10020" w:rsidRDefault="00A10020">
      <w:pPr>
        <w:spacing w:before="4" w:line="240" w:lineRule="exact"/>
        <w:rPr>
          <w:sz w:val="24"/>
          <w:szCs w:val="24"/>
        </w:rPr>
      </w:pPr>
    </w:p>
    <w:p w14:paraId="0CE3878A" w14:textId="1288DEB5" w:rsidR="00A10020" w:rsidRDefault="007A115A">
      <w:pPr>
        <w:ind w:left="220"/>
        <w:rPr>
          <w:sz w:val="24"/>
          <w:szCs w:val="24"/>
        </w:rPr>
      </w:pPr>
      <w:r>
        <w:pict w14:anchorId="4406EB85">
          <v:group id="_x0000_s1033" alt="" style="position:absolute;left:0;text-align:left;margin-left:359.95pt;margin-top:12.6pt;width:54pt;height:0;z-index:-251652096;mso-position-horizontal-relative:page" coordorigin="7199,252" coordsize="1080,0">
            <v:shape id="_x0000_s1034" alt="" style="position:absolute;left:7199;top:252;width:1080;height:0" coordorigin="7199,252" coordsize="1080,0" path="m7199,252r1080,e" filled="f" strokeweight=".14042mm">
              <v:path arrowok="t"/>
            </v:shape>
            <w10:wrap anchorx="page"/>
          </v:group>
        </w:pict>
      </w:r>
      <w:r>
        <w:pict w14:anchorId="58863970">
          <v:group id="_x0000_s1031" alt="" style="position:absolute;left:0;text-align:left;margin-left:425.9pt;margin-top:12.6pt;width:1in;height:0;z-index:-251651072;mso-position-horizontal-relative:page" coordorigin="8518,252" coordsize="1440,0">
            <v:shape id="_x0000_s1032" alt="" style="position:absolute;left:8518;top:252;width:1440;height:0" coordorigin="8518,252" coordsize="1440,0" path="m8518,252r1440,e" filled="f" strokeweight=".14042mm">
              <v:path arrowok="t"/>
            </v:shape>
            <w10:wrap anchorx="page"/>
          </v:group>
        </w:pict>
      </w:r>
      <w:r w:rsidR="00806438">
        <w:rPr>
          <w:w w:val="99"/>
          <w:sz w:val="24"/>
          <w:szCs w:val="24"/>
        </w:rPr>
        <w:t>Metal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fill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added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with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no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max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density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violations</w:t>
      </w:r>
      <w:r w:rsidR="00806438">
        <w:rPr>
          <w:sz w:val="24"/>
          <w:szCs w:val="24"/>
        </w:rPr>
        <w:t xml:space="preserve">                                                                            </w:t>
      </w:r>
      <w:r w:rsidR="00806438">
        <w:rPr>
          <w:w w:val="99"/>
          <w:sz w:val="24"/>
          <w:szCs w:val="24"/>
          <w:u w:val="single" w:color="000000"/>
        </w:rPr>
        <w:t xml:space="preserve"> </w:t>
      </w:r>
      <w:r w:rsidR="00806438">
        <w:rPr>
          <w:sz w:val="24"/>
          <w:szCs w:val="24"/>
          <w:u w:val="single" w:color="000000"/>
        </w:rPr>
        <w:t xml:space="preserve">        </w:t>
      </w:r>
      <w:r w:rsidR="00806438">
        <w:rPr>
          <w:w w:val="99"/>
          <w:sz w:val="24"/>
          <w:szCs w:val="24"/>
          <w:u w:val="single" w:color="000000"/>
        </w:rPr>
        <w:t>/2</w:t>
      </w:r>
      <w:r w:rsidR="00742A35">
        <w:rPr>
          <w:noProof/>
          <w:sz w:val="24"/>
          <w:szCs w:val="24"/>
        </w:rPr>
        <w:drawing>
          <wp:inline distT="0" distB="0" distL="0" distR="0" wp14:anchorId="27D48BAA" wp14:editId="4D00F9A3">
            <wp:extent cx="6527800" cy="3362960"/>
            <wp:effectExtent l="0" t="0" r="0" b="254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4-08 at 5.29.4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502C" w14:textId="77777777" w:rsidR="00A10020" w:rsidRDefault="00A10020">
      <w:pPr>
        <w:spacing w:before="5" w:line="220" w:lineRule="exact"/>
        <w:rPr>
          <w:sz w:val="22"/>
          <w:szCs w:val="22"/>
        </w:rPr>
      </w:pPr>
    </w:p>
    <w:p w14:paraId="0FD379F3" w14:textId="0C86573C" w:rsidR="00506001" w:rsidRDefault="00506001">
      <w:pPr>
        <w:spacing w:before="5" w:line="220" w:lineRule="exact"/>
        <w:rPr>
          <w:sz w:val="22"/>
          <w:szCs w:val="22"/>
        </w:rPr>
        <w:sectPr w:rsidR="00506001">
          <w:type w:val="continuous"/>
          <w:pgSz w:w="12240" w:h="15840"/>
          <w:pgMar w:top="1480" w:right="980" w:bottom="280" w:left="980" w:header="720" w:footer="720" w:gutter="0"/>
          <w:cols w:space="720"/>
        </w:sectPr>
      </w:pPr>
    </w:p>
    <w:p w14:paraId="3EFA1753" w14:textId="77777777" w:rsidR="00A10020" w:rsidRDefault="00806438">
      <w:pPr>
        <w:spacing w:before="19"/>
        <w:ind w:left="220" w:right="-61"/>
        <w:rPr>
          <w:sz w:val="24"/>
          <w:szCs w:val="24"/>
        </w:rPr>
      </w:pPr>
      <w:r>
        <w:rPr>
          <w:w w:val="99"/>
          <w:sz w:val="24"/>
          <w:szCs w:val="24"/>
        </w:rPr>
        <w:t>Why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do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you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think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that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companies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do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not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employ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fully</w:t>
      </w:r>
    </w:p>
    <w:p w14:paraId="1B5D9FE6" w14:textId="3975CFB0" w:rsidR="00A10020" w:rsidRDefault="007A115A">
      <w:pPr>
        <w:spacing w:before="13" w:line="251" w:lineRule="auto"/>
        <w:ind w:left="220" w:right="646"/>
        <w:rPr>
          <w:w w:val="99"/>
          <w:sz w:val="24"/>
          <w:szCs w:val="24"/>
        </w:rPr>
      </w:pPr>
      <w:r>
        <w:pict w14:anchorId="30565BA6">
          <v:group id="_x0000_s1026" alt="" style="position:absolute;left:0;text-align:left;margin-left:53.8pt;margin-top:43.2pt;width:505.4pt;height:.8pt;z-index:-251650048;mso-position-horizontal-relative:page" coordorigin="1076,864" coordsize="10108,16">
            <v:shape id="_x0000_s1027" alt="" style="position:absolute;left:1080;top:868;width:10100;height:0" coordorigin="1080,868" coordsize="10100,0" path="m1080,868r10100,e" filled="f" strokeweight=".14042mm">
              <v:path arrowok="t"/>
            </v:shape>
            <v:shape id="_x0000_s1028" alt="" style="position:absolute;left:1080;top:868;width:10100;height:0" coordorigin="1080,868" coordsize="10100,0" path="m1080,868r10100,e" filled="f" strokeweight=".14042mm">
              <v:path arrowok="t"/>
            </v:shape>
            <v:shape id="_x0000_s1029" alt="" style="position:absolute;left:1080;top:876;width:10100;height:0" coordorigin="1080,876" coordsize="10100,0" path="m1080,876r10100,e" filled="f" strokeweight=".14042mm">
              <v:path arrowok="t"/>
            </v:shape>
            <v:shape id="_x0000_s1030" alt="" style="position:absolute;left:1080;top:876;width:10100;height:0" coordorigin="1080,876" coordsize="10100,0" path="m1080,876r10100,e" filled="f" strokeweight=".14042mm">
              <v:path arrowok="t"/>
            </v:shape>
            <w10:wrap anchorx="page"/>
          </v:group>
        </w:pict>
      </w:r>
      <w:r w:rsidR="00806438">
        <w:rPr>
          <w:w w:val="99"/>
          <w:sz w:val="24"/>
          <w:szCs w:val="24"/>
        </w:rPr>
        <w:t>Standard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Cell,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Place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and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Route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approach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to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their high-performance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microprocessor</w:t>
      </w:r>
      <w:r w:rsidR="00806438">
        <w:rPr>
          <w:sz w:val="24"/>
          <w:szCs w:val="24"/>
        </w:rPr>
        <w:t xml:space="preserve"> </w:t>
      </w:r>
      <w:r w:rsidR="00806438">
        <w:rPr>
          <w:w w:val="99"/>
          <w:sz w:val="24"/>
          <w:szCs w:val="24"/>
        </w:rPr>
        <w:t>designs</w:t>
      </w:r>
    </w:p>
    <w:p w14:paraId="6BE8397E" w14:textId="6152D214" w:rsidR="00742A35" w:rsidRDefault="00742A35" w:rsidP="00742A35">
      <w:pPr>
        <w:spacing w:before="13" w:line="251" w:lineRule="auto"/>
        <w:ind w:right="646"/>
        <w:rPr>
          <w:sz w:val="24"/>
          <w:szCs w:val="24"/>
        </w:rPr>
      </w:pPr>
      <w:r>
        <w:rPr>
          <w:w w:val="99"/>
          <w:sz w:val="24"/>
          <w:szCs w:val="24"/>
        </w:rPr>
        <w:tab/>
      </w:r>
      <w:r w:rsidRPr="00A61971">
        <w:rPr>
          <w:color w:val="FF0000"/>
          <w:w w:val="99"/>
          <w:sz w:val="24"/>
          <w:szCs w:val="24"/>
        </w:rPr>
        <w:t>Because manually designed block can significantly increase the performance. Especially with their high performance part.</w:t>
      </w:r>
    </w:p>
    <w:p w14:paraId="71CBFEBD" w14:textId="77777777" w:rsidR="00A10020" w:rsidRDefault="00806438">
      <w:pPr>
        <w:spacing w:before="8" w:line="100" w:lineRule="exact"/>
        <w:rPr>
          <w:sz w:val="10"/>
          <w:szCs w:val="10"/>
        </w:rPr>
      </w:pPr>
      <w:r>
        <w:br w:type="column"/>
      </w:r>
    </w:p>
    <w:p w14:paraId="39F87DBD" w14:textId="77777777" w:rsidR="00A10020" w:rsidRDefault="00A10020">
      <w:pPr>
        <w:spacing w:line="200" w:lineRule="exact"/>
      </w:pPr>
    </w:p>
    <w:p w14:paraId="0CFC96DA" w14:textId="77777777" w:rsidR="00A10020" w:rsidRDefault="00806438">
      <w:pPr>
        <w:rPr>
          <w:sz w:val="24"/>
          <w:szCs w:val="24"/>
        </w:rPr>
        <w:sectPr w:rsidR="00A10020">
          <w:type w:val="continuous"/>
          <w:pgSz w:w="12240" w:h="15840"/>
          <w:pgMar w:top="1480" w:right="980" w:bottom="280" w:left="980" w:header="720" w:footer="720" w:gutter="0"/>
          <w:cols w:num="2" w:space="720" w:equalWidth="0">
            <w:col w:w="5570" w:space="3762"/>
            <w:col w:w="948"/>
          </w:cols>
        </w:sectPr>
      </w:pP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 </w:t>
      </w:r>
      <w:r>
        <w:rPr>
          <w:w w:val="99"/>
          <w:sz w:val="24"/>
          <w:szCs w:val="24"/>
          <w:u w:val="single" w:color="000000"/>
        </w:rPr>
        <w:t>/2</w:t>
      </w:r>
    </w:p>
    <w:p w14:paraId="5133DED8" w14:textId="77777777" w:rsidR="00A10020" w:rsidRDefault="00A10020">
      <w:pPr>
        <w:spacing w:line="200" w:lineRule="exact"/>
      </w:pPr>
    </w:p>
    <w:p w14:paraId="4DF8E068" w14:textId="77777777" w:rsidR="00A10020" w:rsidRDefault="00A10020">
      <w:pPr>
        <w:spacing w:before="8" w:line="280" w:lineRule="exact"/>
        <w:rPr>
          <w:sz w:val="28"/>
          <w:szCs w:val="28"/>
        </w:rPr>
      </w:pPr>
    </w:p>
    <w:p w14:paraId="5FC5CAC0" w14:textId="77777777" w:rsidR="00A10020" w:rsidRDefault="00806438">
      <w:pPr>
        <w:spacing w:before="19"/>
        <w:ind w:left="220"/>
        <w:rPr>
          <w:sz w:val="24"/>
          <w:szCs w:val="24"/>
        </w:rPr>
      </w:pPr>
      <w:r>
        <w:rPr>
          <w:w w:val="99"/>
          <w:sz w:val="24"/>
          <w:szCs w:val="24"/>
        </w:rPr>
        <w:t>Total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points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for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lab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</w:t>
      </w:r>
      <w:r>
        <w:rPr>
          <w:w w:val="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 xml:space="preserve">       </w:t>
      </w:r>
      <w:r>
        <w:rPr>
          <w:w w:val="99"/>
          <w:sz w:val="24"/>
          <w:szCs w:val="24"/>
          <w:u w:val="single" w:color="000000"/>
        </w:rPr>
        <w:t>/30</w:t>
      </w:r>
    </w:p>
    <w:p w14:paraId="420000D7" w14:textId="77777777" w:rsidR="00A10020" w:rsidRDefault="00A10020">
      <w:pPr>
        <w:spacing w:line="200" w:lineRule="exact"/>
      </w:pPr>
    </w:p>
    <w:p w14:paraId="152D10D3" w14:textId="77777777" w:rsidR="00A10020" w:rsidRDefault="00A10020">
      <w:pPr>
        <w:spacing w:line="200" w:lineRule="exact"/>
      </w:pPr>
    </w:p>
    <w:p w14:paraId="7CEB2486" w14:textId="77777777" w:rsidR="00A10020" w:rsidRDefault="00A10020">
      <w:pPr>
        <w:spacing w:line="200" w:lineRule="exact"/>
      </w:pPr>
    </w:p>
    <w:p w14:paraId="63E51985" w14:textId="77777777" w:rsidR="00A10020" w:rsidRDefault="00A10020">
      <w:pPr>
        <w:spacing w:line="200" w:lineRule="exact"/>
      </w:pPr>
    </w:p>
    <w:p w14:paraId="6710F26F" w14:textId="77777777" w:rsidR="00A10020" w:rsidRDefault="00A10020">
      <w:pPr>
        <w:spacing w:line="200" w:lineRule="exact"/>
      </w:pPr>
    </w:p>
    <w:p w14:paraId="1031747A" w14:textId="77777777" w:rsidR="00A10020" w:rsidRDefault="00A10020">
      <w:pPr>
        <w:spacing w:line="200" w:lineRule="exact"/>
      </w:pPr>
    </w:p>
    <w:p w14:paraId="544E323A" w14:textId="77777777" w:rsidR="00A10020" w:rsidRDefault="00A10020">
      <w:pPr>
        <w:spacing w:line="200" w:lineRule="exact"/>
      </w:pPr>
    </w:p>
    <w:p w14:paraId="56E9C6F7" w14:textId="77777777" w:rsidR="00A10020" w:rsidRDefault="00A10020">
      <w:pPr>
        <w:spacing w:line="200" w:lineRule="exact"/>
      </w:pPr>
    </w:p>
    <w:p w14:paraId="6182E126" w14:textId="77777777" w:rsidR="00A10020" w:rsidRDefault="00A10020">
      <w:pPr>
        <w:spacing w:line="200" w:lineRule="exact"/>
      </w:pPr>
    </w:p>
    <w:p w14:paraId="75044C76" w14:textId="77777777" w:rsidR="00A10020" w:rsidRDefault="00A10020">
      <w:pPr>
        <w:spacing w:line="200" w:lineRule="exact"/>
      </w:pPr>
    </w:p>
    <w:p w14:paraId="40F64D05" w14:textId="77777777" w:rsidR="00A10020" w:rsidRDefault="00A10020">
      <w:pPr>
        <w:spacing w:line="200" w:lineRule="exact"/>
      </w:pPr>
    </w:p>
    <w:p w14:paraId="43F57FEC" w14:textId="77777777" w:rsidR="00A10020" w:rsidRDefault="00A10020">
      <w:pPr>
        <w:spacing w:before="12" w:line="220" w:lineRule="exact"/>
        <w:rPr>
          <w:sz w:val="22"/>
          <w:szCs w:val="22"/>
        </w:rPr>
      </w:pPr>
    </w:p>
    <w:p w14:paraId="3C396909" w14:textId="77777777" w:rsidR="00A10020" w:rsidRDefault="00806438">
      <w:pPr>
        <w:spacing w:before="19"/>
        <w:ind w:left="4553" w:right="4553"/>
        <w:jc w:val="center"/>
        <w:rPr>
          <w:sz w:val="24"/>
          <w:szCs w:val="24"/>
        </w:rPr>
      </w:pPr>
      <w:r>
        <w:rPr>
          <w:w w:val="99"/>
          <w:sz w:val="24"/>
          <w:szCs w:val="24"/>
        </w:rPr>
        <w:t>Page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2</w:t>
      </w:r>
    </w:p>
    <w:sectPr w:rsidR="00A10020">
      <w:type w:val="continuous"/>
      <w:pgSz w:w="12240" w:h="15840"/>
      <w:pgMar w:top="1480" w:right="98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7C4380"/>
    <w:multiLevelType w:val="multilevel"/>
    <w:tmpl w:val="6D04A34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020"/>
    <w:rsid w:val="00223DA1"/>
    <w:rsid w:val="00331F7F"/>
    <w:rsid w:val="00444E6F"/>
    <w:rsid w:val="004B63C3"/>
    <w:rsid w:val="00506001"/>
    <w:rsid w:val="005B270E"/>
    <w:rsid w:val="006F55C6"/>
    <w:rsid w:val="00742A35"/>
    <w:rsid w:val="007A115A"/>
    <w:rsid w:val="007F30B7"/>
    <w:rsid w:val="00806438"/>
    <w:rsid w:val="009C3B91"/>
    <w:rsid w:val="00A10020"/>
    <w:rsid w:val="00A53A35"/>
    <w:rsid w:val="00A61971"/>
    <w:rsid w:val="00A65865"/>
    <w:rsid w:val="00DF2FCD"/>
    <w:rsid w:val="00EB1ABB"/>
    <w:rsid w:val="00ED0816"/>
    <w:rsid w:val="00F8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2A17B0DC"/>
  <w15:docId w15:val="{B8DE34CD-D62A-4D33-9B41-6C4002401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Mingxuan He</dc:creator>
  <cp:lastModifiedBy>Zhengsen Fu</cp:lastModifiedBy>
  <cp:revision>9</cp:revision>
  <dcterms:created xsi:type="dcterms:W3CDTF">2020-03-30T21:35:00Z</dcterms:created>
  <dcterms:modified xsi:type="dcterms:W3CDTF">2020-04-08T21:31:00Z</dcterms:modified>
</cp:coreProperties>
</file>